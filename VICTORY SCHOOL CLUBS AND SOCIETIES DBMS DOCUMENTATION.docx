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82FF6" w:rsidRDefault="00000000">
      <w:pPr>
        <w:rPr>
          <w:rFonts w:eastAsia="SimSun"/>
          <w:kern w:val="0"/>
          <w:sz w:val="22"/>
          <w:szCs w:val="22"/>
          <w14:ligatures w14:val="none"/>
        </w:rPr>
      </w:pPr>
      <w:r>
        <w:rPr>
          <w:rFonts w:eastAsia="SimSun"/>
          <w:noProof/>
          <w:kern w:val="0"/>
          <w:sz w:val="22"/>
          <w:szCs w:val="22"/>
          <w14:ligatures w14:val="none"/>
        </w:rPr>
        <mc:AlternateContent>
          <mc:Choice Requires="wps">
            <w:drawing>
              <wp:anchor distT="0" distB="0" distL="0" distR="0" simplePos="0" relativeHeight="5" behindDoc="0" locked="0" layoutInCell="1" allowOverlap="1">
                <wp:simplePos x="0" y="0"/>
                <wp:positionH relativeFrom="page">
                  <wp:align>center</wp:align>
                </wp:positionH>
                <wp:positionV relativeFrom="page">
                  <wp:align>center</wp:align>
                </wp:positionV>
                <wp:extent cx="1712890" cy="3840479"/>
                <wp:effectExtent l="0" t="0" r="1270" b="0"/>
                <wp:wrapNone/>
                <wp:docPr id="1026"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2890" cy="3840479"/>
                        </a:xfrm>
                        <a:prstGeom prst="rect">
                          <a:avLst/>
                        </a:prstGeom>
                        <a:solidFill>
                          <a:srgbClr val="FFFFFF"/>
                        </a:solidFill>
                        <a:ln>
                          <a:noFill/>
                        </a:ln>
                      </wps:spPr>
                      <wps:txbx>
                        <w:txbxContent>
                          <w:tbl>
                            <w:tblPr>
                              <w:tblW w:w="5000" w:type="pct"/>
                              <w:jc w:val="center"/>
                              <w:tblBorders>
                                <w:insideV w:val="single" w:sz="12" w:space="0" w:color="C0504D"/>
                              </w:tblBorders>
                              <w:tblCellMar>
                                <w:top w:w="1296" w:type="dxa"/>
                                <w:left w:w="360" w:type="dxa"/>
                                <w:bottom w:w="1296" w:type="dxa"/>
                                <w:right w:w="360" w:type="dxa"/>
                              </w:tblCellMar>
                              <w:tblLook w:val="04A0" w:firstRow="1" w:lastRow="0" w:firstColumn="1" w:lastColumn="0" w:noHBand="0" w:noVBand="1"/>
                            </w:tblPr>
                            <w:tblGrid>
                              <w:gridCol w:w="5550"/>
                              <w:gridCol w:w="1760"/>
                            </w:tblGrid>
                            <w:tr w:rsidR="00582FF6">
                              <w:trPr>
                                <w:jc w:val="center"/>
                              </w:trPr>
                              <w:tc>
                                <w:tcPr>
                                  <w:tcW w:w="2568" w:type="pct"/>
                                  <w:vAlign w:val="center"/>
                                </w:tcPr>
                                <w:p w:rsidR="00582FF6" w:rsidRDefault="00000000">
                                  <w:pPr>
                                    <w:jc w:val="right"/>
                                  </w:pPr>
                                  <w:r>
                                    <w:rPr>
                                      <w:noProof/>
                                    </w:rPr>
                                    <w:drawing>
                                      <wp:inline distT="0" distB="0" distL="0" distR="0">
                                        <wp:extent cx="3065006" cy="2884711"/>
                                        <wp:effectExtent l="0" t="0" r="2540" b="0"/>
                                        <wp:docPr id="2049" name="Pictur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7"/>
                                                <pic:cNvPicPr/>
                                              </pic:nvPicPr>
                                              <pic:blipFill>
                                                <a:blip r:embed="rId9" cstate="print"/>
                                                <a:srcRect/>
                                                <a:stretch/>
                                              </pic:blipFill>
                                              <pic:spPr>
                                                <a:xfrm>
                                                  <a:off x="0" y="0"/>
                                                  <a:ext cx="3065006" cy="2884711"/>
                                                </a:xfrm>
                                                <a:prstGeom prst="rect">
                                                  <a:avLst/>
                                                </a:prstGeom>
                                              </pic:spPr>
                                            </pic:pic>
                                          </a:graphicData>
                                        </a:graphic>
                                      </wp:inline>
                                    </w:drawing>
                                  </w:r>
                                </w:p>
                                <w:p w:rsidR="00582FF6" w:rsidRDefault="00000000">
                                  <w:pPr>
                                    <w:pStyle w:val="NoSpacing"/>
                                    <w:spacing w:line="312" w:lineRule="auto"/>
                                    <w:jc w:val="right"/>
                                    <w:rPr>
                                      <w:caps/>
                                      <w:color w:val="191919"/>
                                      <w:sz w:val="72"/>
                                      <w:szCs w:val="72"/>
                                    </w:rPr>
                                  </w:pPr>
                                  <w:r>
                                    <w:rPr>
                                      <w:caps/>
                                      <w:color w:val="191919"/>
                                      <w:sz w:val="72"/>
                                      <w:szCs w:val="72"/>
                                    </w:rPr>
                                    <w:t>VICTORY SCHOOL, CLUBS AND SOCIETIES DBMS</w:t>
                                  </w:r>
                                </w:p>
                                <w:p w:rsidR="00582FF6" w:rsidRDefault="00000000">
                                  <w:pPr>
                                    <w:jc w:val="right"/>
                                  </w:pPr>
                                  <w:r>
                                    <w:rPr>
                                      <w:color w:val="000000"/>
                                    </w:rPr>
                                    <w:t>&lt;SCHOOL NAME&gt;</w:t>
                                  </w:r>
                                </w:p>
                              </w:tc>
                              <w:tc>
                                <w:tcPr>
                                  <w:tcW w:w="2432" w:type="pct"/>
                                  <w:vAlign w:val="center"/>
                                </w:tcPr>
                                <w:p w:rsidR="00582FF6" w:rsidRDefault="00000000">
                                  <w:pPr>
                                    <w:pStyle w:val="NoSpacing"/>
                                    <w:rPr>
                                      <w:caps/>
                                      <w:color w:val="C0504D"/>
                                      <w:sz w:val="26"/>
                                      <w:szCs w:val="26"/>
                                    </w:rPr>
                                  </w:pPr>
                                  <w:r>
                                    <w:rPr>
                                      <w:caps/>
                                      <w:color w:val="C0504D"/>
                                      <w:sz w:val="26"/>
                                      <w:szCs w:val="26"/>
                                    </w:rPr>
                                    <w:t>2025</w:t>
                                  </w:r>
                                </w:p>
                                <w:p w:rsidR="00582FF6" w:rsidRDefault="00000000">
                                  <w:pPr>
                                    <w:rPr>
                                      <w:color w:val="000000"/>
                                    </w:rPr>
                                  </w:pPr>
                                  <w:r>
                                    <w:rPr>
                                      <w:color w:val="000000"/>
                                    </w:rPr>
                                    <w:t xml:space="preserve">     </w:t>
                                  </w:r>
                                </w:p>
                                <w:p w:rsidR="00582FF6" w:rsidRDefault="00000000">
                                  <w:pPr>
                                    <w:pStyle w:val="NoSpacing"/>
                                    <w:rPr>
                                      <w:color w:val="C0504D"/>
                                      <w:sz w:val="26"/>
                                      <w:szCs w:val="26"/>
                                    </w:rPr>
                                  </w:pPr>
                                  <w:r>
                                    <w:rPr>
                                      <w:color w:val="C0504D"/>
                                      <w:sz w:val="26"/>
                                      <w:szCs w:val="26"/>
                                    </w:rPr>
                                    <w:t>STUDENT NAME</w:t>
                                  </w:r>
                                </w:p>
                                <w:p w:rsidR="00582FF6" w:rsidRDefault="00000000">
                                  <w:pPr>
                                    <w:pStyle w:val="NoSpacing"/>
                                  </w:pPr>
                                  <w:r>
                                    <w:rPr>
                                      <w:color w:val="1F497D"/>
                                    </w:rPr>
                                    <w:t>451/3 COMPUTER STUDIES</w:t>
                                  </w:r>
                                </w:p>
                              </w:tc>
                            </w:tr>
                          </w:tbl>
                          <w:p w:rsidR="00582FF6" w:rsidRDefault="00582FF6"/>
                        </w:txbxContent>
                      </wps:txbx>
                      <wps:bodyPr vert="horz" wrap="square" lIns="0" tIns="0" rIns="0" bIns="0" anchor="ctr">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rect id="Text Box 139" o:spid="_x0000_s1026" style="position:absolute;margin-left:0;margin-top:0;width:134.85pt;height:302.4pt;z-index:5;visibility:visible;mso-wrap-style:square;mso-width-percent:941;mso-height-percent:773;mso-wrap-distance-left:0;mso-wrap-distance-top:0;mso-wrap-distance-right:0;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" stroked="f">
                <v:textbox inset="0,0,0,0">
                  <w:txbxContent>
                    <w:tbl>
                      <w:tblPr>
                        <w:tblW w:w="5000" w:type="pct"/>
                        <w:jc w:val="center"/>
                        <w:tblBorders>
                          <w:insideV w:val="single" w:sz="12" w:space="0" w:color="C0504D"/>
                        </w:tblBorders>
                        <w:tblCellMar>
                          <w:top w:w="1296" w:type="dxa"/>
                          <w:left w:w="360" w:type="dxa"/>
                          <w:bottom w:w="1296" w:type="dxa"/>
                          <w:right w:w="360" w:type="dxa"/>
                        </w:tblCellMar>
                        <w:tblLook w:val="04A0" w:firstRow="1" w:lastRow="0" w:firstColumn="1" w:lastColumn="0" w:noHBand="0" w:noVBand="1"/>
                      </w:tblPr>
                      <w:tblGrid>
                        <w:gridCol w:w="5550"/>
                        <w:gridCol w:w="1760"/>
                      </w:tblGrid>
                      <w:tr w:rsidR="00582FF6">
                        <w:trPr>
                          <w:jc w:val="center"/>
                        </w:trPr>
                        <w:tc>
                          <w:tcPr>
                            <w:tcW w:w="2568" w:type="pct"/>
                            <w:vAlign w:val="center"/>
                          </w:tcPr>
                          <w:p w:rsidR="00582FF6" w:rsidRDefault="00000000">
                            <w:pPr>
                              <w:jc w:val="right"/>
                            </w:pPr>
                            <w:r>
                              <w:rPr>
                                <w:noProof/>
                              </w:rPr>
                              <w:drawing>
                                <wp:inline distT="0" distB="0" distL="0" distR="0">
                                  <wp:extent cx="3065006" cy="2884711"/>
                                  <wp:effectExtent l="0" t="0" r="2540" b="0"/>
                                  <wp:docPr id="2049" name="Pictur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7"/>
                                          <pic:cNvPicPr/>
                                        </pic:nvPicPr>
                                        <pic:blipFill>
                                          <a:blip r:embed="rId9" cstate="print"/>
                                          <a:srcRect/>
                                          <a:stretch/>
                                        </pic:blipFill>
                                        <pic:spPr>
                                          <a:xfrm>
                                            <a:off x="0" y="0"/>
                                            <a:ext cx="3065006" cy="2884711"/>
                                          </a:xfrm>
                                          <a:prstGeom prst="rect">
                                            <a:avLst/>
                                          </a:prstGeom>
                                        </pic:spPr>
                                      </pic:pic>
                                    </a:graphicData>
                                  </a:graphic>
                                </wp:inline>
                              </w:drawing>
                            </w:r>
                          </w:p>
                          <w:p w:rsidR="00582FF6" w:rsidRDefault="00000000">
                            <w:pPr>
                              <w:pStyle w:val="NoSpacing"/>
                              <w:spacing w:line="312" w:lineRule="auto"/>
                              <w:jc w:val="right"/>
                              <w:rPr>
                                <w:caps/>
                                <w:color w:val="191919"/>
                                <w:sz w:val="72"/>
                                <w:szCs w:val="72"/>
                              </w:rPr>
                            </w:pPr>
                            <w:r>
                              <w:rPr>
                                <w:caps/>
                                <w:color w:val="191919"/>
                                <w:sz w:val="72"/>
                                <w:szCs w:val="72"/>
                              </w:rPr>
                              <w:t>VICTORY SCHOOL, CLUBS AND SOCIETIES DBMS</w:t>
                            </w:r>
                          </w:p>
                          <w:p w:rsidR="00582FF6" w:rsidRDefault="00000000">
                            <w:pPr>
                              <w:jc w:val="right"/>
                            </w:pPr>
                            <w:r>
                              <w:rPr>
                                <w:color w:val="000000"/>
                              </w:rPr>
                              <w:t>&lt;SCHOOL NAME&gt;</w:t>
                            </w:r>
                          </w:p>
                        </w:tc>
                        <w:tc>
                          <w:tcPr>
                            <w:tcW w:w="2432" w:type="pct"/>
                            <w:vAlign w:val="center"/>
                          </w:tcPr>
                          <w:p w:rsidR="00582FF6" w:rsidRDefault="00000000">
                            <w:pPr>
                              <w:pStyle w:val="NoSpacing"/>
                              <w:rPr>
                                <w:caps/>
                                <w:color w:val="C0504D"/>
                                <w:sz w:val="26"/>
                                <w:szCs w:val="26"/>
                              </w:rPr>
                            </w:pPr>
                            <w:r>
                              <w:rPr>
                                <w:caps/>
                                <w:color w:val="C0504D"/>
                                <w:sz w:val="26"/>
                                <w:szCs w:val="26"/>
                              </w:rPr>
                              <w:t>2025</w:t>
                            </w:r>
                          </w:p>
                          <w:p w:rsidR="00582FF6" w:rsidRDefault="00000000">
                            <w:pPr>
                              <w:rPr>
                                <w:color w:val="000000"/>
                              </w:rPr>
                            </w:pPr>
                            <w:r>
                              <w:rPr>
                                <w:color w:val="000000"/>
                              </w:rPr>
                              <w:t xml:space="preserve">     </w:t>
                            </w:r>
                          </w:p>
                          <w:p w:rsidR="00582FF6" w:rsidRDefault="00000000">
                            <w:pPr>
                              <w:pStyle w:val="NoSpacing"/>
                              <w:rPr>
                                <w:color w:val="C0504D"/>
                                <w:sz w:val="26"/>
                                <w:szCs w:val="26"/>
                              </w:rPr>
                            </w:pPr>
                            <w:r>
                              <w:rPr>
                                <w:color w:val="C0504D"/>
                                <w:sz w:val="26"/>
                                <w:szCs w:val="26"/>
                              </w:rPr>
                              <w:t>STUDENT NAME</w:t>
                            </w:r>
                          </w:p>
                          <w:p w:rsidR="00582FF6" w:rsidRDefault="00000000">
                            <w:pPr>
                              <w:pStyle w:val="NoSpacing"/>
                            </w:pPr>
                            <w:r>
                              <w:rPr>
                                <w:color w:val="1F497D"/>
                              </w:rPr>
                              <w:t>451/3 COMPUTER STUDIES</w:t>
                            </w:r>
                          </w:p>
                        </w:tc>
                      </w:tr>
                    </w:tbl>
                    <w:p w:rsidR="00582FF6" w:rsidRDefault="00582FF6"/>
                  </w:txbxContent>
                </v:textbox>
                <w10:wrap anchorx="page" anchory="page"/>
              </v:rect>
            </w:pict>
          </mc:Fallback>
        </mc:AlternateContent>
      </w:r>
      <w:r>
        <w:rPr>
          <w:rFonts w:hint="eastAsia"/>
        </w:rPr>
        <w:br w:type="page"/>
      </w:r>
    </w:p>
    <w:p w:rsidR="00582FF6" w:rsidRDefault="00000000">
      <w:pPr>
        <w:pStyle w:val="NoSpacing"/>
      </w:pPr>
      <w:r>
        <w:rPr>
          <w:noProof/>
        </w:rPr>
        <w:lastRenderedPageBreak/>
        <mc:AlternateContent>
          <mc:Choice Requires="wpg">
            <w:drawing>
              <wp:anchor distT="0" distB="0" distL="0" distR="0" simplePos="0" relativeHeight="2"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1027"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4560" cy="9125712"/>
                          <a:chOff x="0" y="0"/>
                          <a:chExt cx="2194560" cy="9125712"/>
                        </a:xfrm>
                      </wpg:grpSpPr>
                      <wps:wsp>
                        <wps:cNvPr id="1532826124" name="Rectangle 1532826124"/>
                        <wps:cNvSpPr/>
                        <wps:spPr>
                          <a:xfrm>
                            <a:off x="0" y="0"/>
                            <a:ext cx="194535" cy="9125712"/>
                          </a:xfrm>
                          <a:prstGeom prst="rect">
                            <a:avLst/>
                          </a:prstGeom>
                          <a:solidFill>
                            <a:srgbClr val="0E2841"/>
                          </a:solidFill>
                          <a:ln>
                            <a:noFill/>
                          </a:ln>
                        </wps:spPr>
                        <wps:bodyPr>
                          <a:prstTxWarp prst="textNoShape">
                            <a:avLst/>
                          </a:prstTxWarp>
                        </wps:bodyPr>
                      </wps:wsp>
                      <wps:wsp>
                        <wps:cNvPr id="863046330" name="Arrow: Pentagon 863046330"/>
                        <wps:cNvSpPr/>
                        <wps:spPr>
                          <a:xfrm>
                            <a:off x="0" y="1466850"/>
                            <a:ext cx="2194560" cy="552055"/>
                          </a:xfrm>
                          <a:prstGeom prst="homePlate">
                            <a:avLst/>
                          </a:prstGeom>
                          <a:solidFill>
                            <a:srgbClr val="156082"/>
                          </a:solidFill>
                          <a:ln>
                            <a:noFill/>
                          </a:ln>
                        </wps:spPr>
                        <wps:txbx>
                          <w:txbxContent>
                            <w:p w:rsidR="00582FF6" w:rsidRDefault="00000000">
                              <w:pPr>
                                <w:pStyle w:val="NoSpacing"/>
                                <w:jc w:val="right"/>
                                <w:rPr>
                                  <w:color w:val="FFFFFF"/>
                                  <w:sz w:val="28"/>
                                  <w:szCs w:val="28"/>
                                </w:rPr>
                              </w:pPr>
                              <w:r>
                                <w:rPr>
                                  <w:rFonts w:ascii="Times New Roman" w:hAnsi="Times New Roman"/>
                                  <w:color w:val="FFFFFF"/>
                                  <w:sz w:val="28"/>
                                  <w:szCs w:val="28"/>
                                </w:rPr>
                                <w:t>1/1/2025</w:t>
                              </w:r>
                            </w:p>
                          </w:txbxContent>
                        </wps:txbx>
                        <wps:bodyPr vert="horz" wrap="square" lIns="91440" tIns="0" rIns="182880" bIns="0" anchor="ctr">
                          <a:prstTxWarp prst="textNoShape">
                            <a:avLst/>
                          </a:prstTxWarp>
                          <a:noAutofit/>
                        </wps:bodyPr>
                      </wps:wsp>
                      <wpg:grpSp>
                        <wpg:cNvPr id="36646490" name="Group 36646490"/>
                        <wpg:cNvGrpSpPr/>
                        <wpg:grpSpPr>
                          <a:xfrm>
                            <a:off x="76200" y="4210050"/>
                            <a:ext cx="2057400" cy="4910328"/>
                            <a:chOff x="80645" y="4211812"/>
                            <a:chExt cx="1306273" cy="3121026"/>
                          </a:xfrm>
                        </wpg:grpSpPr>
                        <wpg:grpSp>
                          <wpg:cNvPr id="1329412317" name="Group 1329412317"/>
                          <wpg:cNvGrpSpPr/>
                          <wpg:grpSpPr>
                            <a:xfrm>
                              <a:off x="141062" y="4211812"/>
                              <a:ext cx="1047750" cy="3121026"/>
                              <a:chOff x="141062" y="4211812"/>
                              <a:chExt cx="1047750" cy="3121026"/>
                            </a:xfrm>
                          </wpg:grpSpPr>
                          <wps:wsp>
                            <wps:cNvPr id="198105849" name="Freeform: Shape 198105849"/>
                            <wps:cNvSpPr/>
                            <wps:spPr>
                              <a:xfrm>
                                <a:off x="369662" y="6216825"/>
                                <a:ext cx="193675" cy="698500"/>
                              </a:xfrm>
                              <a:custGeom>
                                <a:avLst/>
                                <a:gdLst/>
                                <a:ahLst/>
                                <a:cxnLst/>
                                <a:rect l="l" t="t"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0E2841"/>
                              </a:solidFill>
                              <a:ln w="0" cap="flat" cmpd="sng">
                                <a:solidFill>
                                  <a:srgbClr val="0E2841"/>
                                </a:solidFill>
                                <a:prstDash val="solid"/>
                                <a:round/>
                                <a:headEnd type="none" w="med" len="med"/>
                                <a:tailEnd type="none" w="med" len="med"/>
                              </a:ln>
                            </wps:spPr>
                            <wps:bodyPr>
                              <a:prstTxWarp prst="textNoShape">
                                <a:avLst/>
                              </a:prstTxWarp>
                            </wps:bodyPr>
                          </wps:wsp>
                          <wps:wsp>
                            <wps:cNvPr id="947431077" name="Freeform: Shape 947431077"/>
                            <wps:cNvSpPr/>
                            <wps:spPr>
                              <a:xfrm>
                                <a:off x="572862" y="6905800"/>
                                <a:ext cx="184150" cy="427038"/>
                              </a:xfrm>
                              <a:custGeom>
                                <a:avLst/>
                                <a:gdLst/>
                                <a:ahLst/>
                                <a:cxnLst/>
                                <a:rect l="l" t="t"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0E2841"/>
                              </a:solidFill>
                              <a:ln w="0" cap="flat" cmpd="sng">
                                <a:solidFill>
                                  <a:srgbClr val="0E2841"/>
                                </a:solidFill>
                                <a:prstDash val="solid"/>
                                <a:round/>
                                <a:headEnd type="none" w="med" len="med"/>
                                <a:tailEnd type="none" w="med" len="med"/>
                              </a:ln>
                            </wps:spPr>
                            <wps:bodyPr>
                              <a:prstTxWarp prst="textNoShape">
                                <a:avLst/>
                              </a:prstTxWarp>
                            </wps:bodyPr>
                          </wps:wsp>
                          <wps:wsp>
                            <wps:cNvPr id="2029464263" name="Freeform: Shape 2029464263"/>
                            <wps:cNvSpPr/>
                            <wps:spPr>
                              <a:xfrm>
                                <a:off x="141062" y="4211812"/>
                                <a:ext cx="222250" cy="2019300"/>
                              </a:xfrm>
                              <a:custGeom>
                                <a:avLst/>
                                <a:gdLst/>
                                <a:ahLst/>
                                <a:cxnLst/>
                                <a:rect l="l" t="t"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0E2841"/>
                              </a:solidFill>
                              <a:ln w="0" cap="flat" cmpd="sng">
                                <a:solidFill>
                                  <a:srgbClr val="0E2841"/>
                                </a:solidFill>
                                <a:prstDash val="solid"/>
                                <a:round/>
                                <a:headEnd type="none" w="med" len="med"/>
                                <a:tailEnd type="none" w="med" len="med"/>
                              </a:ln>
                            </wps:spPr>
                            <wps:bodyPr>
                              <a:prstTxWarp prst="textNoShape">
                                <a:avLst/>
                              </a:prstTxWarp>
                            </wps:bodyPr>
                          </wps:wsp>
                          <wps:wsp>
                            <wps:cNvPr id="812720534" name="Freeform: Shape 812720534"/>
                            <wps:cNvSpPr/>
                            <wps:spPr>
                              <a:xfrm>
                                <a:off x="341087" y="4861100"/>
                                <a:ext cx="71438" cy="1355725"/>
                              </a:xfrm>
                              <a:custGeom>
                                <a:avLst/>
                                <a:gdLst/>
                                <a:ahLst/>
                                <a:cxnLst/>
                                <a:rect l="l" t="t"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0E2841"/>
                              </a:solidFill>
                              <a:ln w="0" cap="flat" cmpd="sng">
                                <a:solidFill>
                                  <a:srgbClr val="0E2841"/>
                                </a:solidFill>
                                <a:prstDash val="solid"/>
                                <a:round/>
                                <a:headEnd type="none" w="med" len="med"/>
                                <a:tailEnd type="none" w="med" len="med"/>
                              </a:ln>
                            </wps:spPr>
                            <wps:bodyPr>
                              <a:prstTxWarp prst="textNoShape">
                                <a:avLst/>
                              </a:prstTxWarp>
                            </wps:bodyPr>
                          </wps:wsp>
                          <wps:wsp>
                            <wps:cNvPr id="1733888544" name="Freeform: Shape 1733888544"/>
                            <wps:cNvSpPr/>
                            <wps:spPr>
                              <a:xfrm>
                                <a:off x="363312" y="6231112"/>
                                <a:ext cx="244475" cy="998538"/>
                              </a:xfrm>
                              <a:custGeom>
                                <a:avLst/>
                                <a:gdLst/>
                                <a:ahLst/>
                                <a:cxnLst/>
                                <a:rect l="l" t="t"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0E2841"/>
                              </a:solidFill>
                              <a:ln w="0" cap="flat" cmpd="sng">
                                <a:solidFill>
                                  <a:srgbClr val="0E2841"/>
                                </a:solidFill>
                                <a:prstDash val="solid"/>
                                <a:round/>
                                <a:headEnd type="none" w="med" len="med"/>
                                <a:tailEnd type="none" w="med" len="med"/>
                              </a:ln>
                            </wps:spPr>
                            <wps:bodyPr>
                              <a:prstTxWarp prst="textNoShape">
                                <a:avLst/>
                              </a:prstTxWarp>
                            </wps:bodyPr>
                          </wps:wsp>
                          <wps:wsp>
                            <wps:cNvPr id="966489180" name="Freeform: Shape 966489180"/>
                            <wps:cNvSpPr/>
                            <wps:spPr>
                              <a:xfrm>
                                <a:off x="620487" y="7223300"/>
                                <a:ext cx="52388" cy="109538"/>
                              </a:xfrm>
                              <a:custGeom>
                                <a:avLst/>
                                <a:gdLst/>
                                <a:ahLst/>
                                <a:cxnLst/>
                                <a:rect l="l" t="t" r="r" b="b"/>
                                <a:pathLst>
                                  <a:path w="33" h="69">
                                    <a:moveTo>
                                      <a:pt x="0" y="0"/>
                                    </a:moveTo>
                                    <a:lnTo>
                                      <a:pt x="33" y="69"/>
                                    </a:lnTo>
                                    <a:lnTo>
                                      <a:pt x="24" y="69"/>
                                    </a:lnTo>
                                    <a:lnTo>
                                      <a:pt x="12" y="35"/>
                                    </a:lnTo>
                                    <a:lnTo>
                                      <a:pt x="0" y="0"/>
                                    </a:lnTo>
                                    <a:close/>
                                  </a:path>
                                </a:pathLst>
                              </a:custGeom>
                              <a:solidFill>
                                <a:srgbClr val="0E2841"/>
                              </a:solidFill>
                              <a:ln w="0" cap="flat" cmpd="sng">
                                <a:solidFill>
                                  <a:srgbClr val="0E2841"/>
                                </a:solidFill>
                                <a:prstDash val="solid"/>
                                <a:round/>
                                <a:headEnd type="none" w="med" len="med"/>
                                <a:tailEnd type="none" w="med" len="med"/>
                              </a:ln>
                            </wps:spPr>
                            <wps:bodyPr>
                              <a:prstTxWarp prst="textNoShape">
                                <a:avLst/>
                              </a:prstTxWarp>
                            </wps:bodyPr>
                          </wps:wsp>
                          <wps:wsp>
                            <wps:cNvPr id="1905268855" name="Freeform: Shape 1905268855"/>
                            <wps:cNvSpPr/>
                            <wps:spPr>
                              <a:xfrm>
                                <a:off x="355374" y="6153325"/>
                                <a:ext cx="23813" cy="147638"/>
                              </a:xfrm>
                              <a:custGeom>
                                <a:avLst/>
                                <a:gdLst/>
                                <a:ahLst/>
                                <a:cxnLst/>
                                <a:rect l="l" t="t" r="r" b="b"/>
                                <a:pathLst>
                                  <a:path w="15" h="93">
                                    <a:moveTo>
                                      <a:pt x="0" y="0"/>
                                    </a:moveTo>
                                    <a:lnTo>
                                      <a:pt x="9" y="37"/>
                                    </a:lnTo>
                                    <a:lnTo>
                                      <a:pt x="9" y="40"/>
                                    </a:lnTo>
                                    <a:lnTo>
                                      <a:pt x="15" y="93"/>
                                    </a:lnTo>
                                    <a:lnTo>
                                      <a:pt x="5" y="49"/>
                                    </a:lnTo>
                                    <a:lnTo>
                                      <a:pt x="0" y="0"/>
                                    </a:lnTo>
                                    <a:close/>
                                  </a:path>
                                </a:pathLst>
                              </a:custGeom>
                              <a:solidFill>
                                <a:srgbClr val="0E2841"/>
                              </a:solidFill>
                              <a:ln w="0" cap="flat" cmpd="sng">
                                <a:solidFill>
                                  <a:srgbClr val="0E2841"/>
                                </a:solidFill>
                                <a:prstDash val="solid"/>
                                <a:round/>
                                <a:headEnd type="none" w="med" len="med"/>
                                <a:tailEnd type="none" w="med" len="med"/>
                              </a:ln>
                            </wps:spPr>
                            <wps:bodyPr>
                              <a:prstTxWarp prst="textNoShape">
                                <a:avLst/>
                              </a:prstTxWarp>
                            </wps:bodyPr>
                          </wps:wsp>
                          <wps:wsp>
                            <wps:cNvPr id="498853151" name="Freeform: Shape 498853151"/>
                            <wps:cNvSpPr/>
                            <wps:spPr>
                              <a:xfrm>
                                <a:off x="563337" y="5689775"/>
                                <a:ext cx="625475" cy="1216025"/>
                              </a:xfrm>
                              <a:custGeom>
                                <a:avLst/>
                                <a:gdLst/>
                                <a:ahLst/>
                                <a:cxnLst/>
                                <a:rect l="l" t="t"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0E2841"/>
                              </a:solidFill>
                              <a:ln w="0" cap="flat" cmpd="sng">
                                <a:solidFill>
                                  <a:srgbClr val="0E2841"/>
                                </a:solidFill>
                                <a:prstDash val="solid"/>
                                <a:round/>
                                <a:headEnd type="none" w="med" len="med"/>
                                <a:tailEnd type="none" w="med" len="med"/>
                              </a:ln>
                            </wps:spPr>
                            <wps:bodyPr>
                              <a:prstTxWarp prst="textNoShape">
                                <a:avLst/>
                              </a:prstTxWarp>
                            </wps:bodyPr>
                          </wps:wsp>
                          <wps:wsp>
                            <wps:cNvPr id="1833717952" name="Freeform: Shape 1833717952"/>
                            <wps:cNvSpPr/>
                            <wps:spPr>
                              <a:xfrm>
                                <a:off x="563337" y="6915325"/>
                                <a:ext cx="57150" cy="307975"/>
                              </a:xfrm>
                              <a:custGeom>
                                <a:avLst/>
                                <a:gdLst/>
                                <a:ahLst/>
                                <a:cxnLst/>
                                <a:rect l="l" t="t"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0E2841"/>
                              </a:solidFill>
                              <a:ln w="0" cap="flat" cmpd="sng">
                                <a:solidFill>
                                  <a:srgbClr val="0E2841"/>
                                </a:solidFill>
                                <a:prstDash val="solid"/>
                                <a:round/>
                                <a:headEnd type="none" w="med" len="med"/>
                                <a:tailEnd type="none" w="med" len="med"/>
                              </a:ln>
                            </wps:spPr>
                            <wps:bodyPr>
                              <a:prstTxWarp prst="textNoShape">
                                <a:avLst/>
                              </a:prstTxWarp>
                            </wps:bodyPr>
                          </wps:wsp>
                          <wps:wsp>
                            <wps:cNvPr id="1252323710" name="Freeform: Shape 1252323710"/>
                            <wps:cNvSpPr/>
                            <wps:spPr>
                              <a:xfrm>
                                <a:off x="607787" y="7229650"/>
                                <a:ext cx="49213" cy="103188"/>
                              </a:xfrm>
                              <a:custGeom>
                                <a:avLst/>
                                <a:gdLst/>
                                <a:ahLst/>
                                <a:cxnLst/>
                                <a:rect l="l" t="t" r="r" b="b"/>
                                <a:pathLst>
                                  <a:path w="31" h="65">
                                    <a:moveTo>
                                      <a:pt x="0" y="0"/>
                                    </a:moveTo>
                                    <a:lnTo>
                                      <a:pt x="31" y="65"/>
                                    </a:lnTo>
                                    <a:lnTo>
                                      <a:pt x="23" y="65"/>
                                    </a:lnTo>
                                    <a:lnTo>
                                      <a:pt x="0" y="0"/>
                                    </a:lnTo>
                                    <a:close/>
                                  </a:path>
                                </a:pathLst>
                              </a:custGeom>
                              <a:solidFill>
                                <a:srgbClr val="0E2841"/>
                              </a:solidFill>
                              <a:ln w="0" cap="flat" cmpd="sng">
                                <a:solidFill>
                                  <a:srgbClr val="0E2841"/>
                                </a:solidFill>
                                <a:prstDash val="solid"/>
                                <a:round/>
                                <a:headEnd type="none" w="med" len="med"/>
                                <a:tailEnd type="none" w="med" len="med"/>
                              </a:ln>
                            </wps:spPr>
                            <wps:bodyPr>
                              <a:prstTxWarp prst="textNoShape">
                                <a:avLst/>
                              </a:prstTxWarp>
                            </wps:bodyPr>
                          </wps:wsp>
                          <wps:wsp>
                            <wps:cNvPr id="1743086899" name="Freeform: Shape 1743086899"/>
                            <wps:cNvSpPr/>
                            <wps:spPr>
                              <a:xfrm>
                                <a:off x="563337" y="6878812"/>
                                <a:ext cx="11113" cy="66675"/>
                              </a:xfrm>
                              <a:custGeom>
                                <a:avLst/>
                                <a:gdLst/>
                                <a:ahLst/>
                                <a:cxnLst/>
                                <a:rect l="l" t="t" r="r" b="b"/>
                                <a:pathLst>
                                  <a:path w="7" h="42">
                                    <a:moveTo>
                                      <a:pt x="0" y="0"/>
                                    </a:moveTo>
                                    <a:lnTo>
                                      <a:pt x="6" y="17"/>
                                    </a:lnTo>
                                    <a:lnTo>
                                      <a:pt x="7" y="42"/>
                                    </a:lnTo>
                                    <a:lnTo>
                                      <a:pt x="6" y="39"/>
                                    </a:lnTo>
                                    <a:lnTo>
                                      <a:pt x="0" y="23"/>
                                    </a:lnTo>
                                    <a:lnTo>
                                      <a:pt x="0" y="0"/>
                                    </a:lnTo>
                                    <a:close/>
                                  </a:path>
                                </a:pathLst>
                              </a:custGeom>
                              <a:solidFill>
                                <a:srgbClr val="0E2841"/>
                              </a:solidFill>
                              <a:ln w="0" cap="flat" cmpd="sng">
                                <a:solidFill>
                                  <a:srgbClr val="0E2841"/>
                                </a:solidFill>
                                <a:prstDash val="solid"/>
                                <a:round/>
                                <a:headEnd type="none" w="med" len="med"/>
                                <a:tailEnd type="none" w="med" len="med"/>
                              </a:ln>
                            </wps:spPr>
                            <wps:bodyPr>
                              <a:prstTxWarp prst="textNoShape">
                                <a:avLst/>
                              </a:prstTxWarp>
                            </wps:bodyPr>
                          </wps:wsp>
                          <wps:wsp>
                            <wps:cNvPr id="830697693" name="Freeform: Shape 830697693"/>
                            <wps:cNvSpPr/>
                            <wps:spPr>
                              <a:xfrm>
                                <a:off x="587149" y="7145512"/>
                                <a:ext cx="71438" cy="187325"/>
                              </a:xfrm>
                              <a:custGeom>
                                <a:avLst/>
                                <a:gdLst/>
                                <a:ahLst/>
                                <a:cxnLst/>
                                <a:rect l="l" t="t"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0E2841"/>
                              </a:solidFill>
                              <a:ln w="0" cap="flat" cmpd="sng">
                                <a:solidFill>
                                  <a:srgbClr val="0E2841"/>
                                </a:solidFill>
                                <a:prstDash val="solid"/>
                                <a:round/>
                                <a:headEnd type="none" w="med" len="med"/>
                                <a:tailEnd type="none" w="med" len="med"/>
                              </a:ln>
                            </wps:spPr>
                            <wps:bodyPr>
                              <a:prstTxWarp prst="textNoShape">
                                <a:avLst/>
                              </a:prstTxWarp>
                            </wps:bodyPr>
                          </wps:wsp>
                        </wpg:grpSp>
                        <wpg:grpSp>
                          <wpg:cNvPr id="1715712038" name="Group 1715712038"/>
                          <wpg:cNvGrpSpPr/>
                          <wpg:grpSpPr>
                            <a:xfrm>
                              <a:off x="80645" y="4826972"/>
                              <a:ext cx="1306273" cy="2505863"/>
                              <a:chOff x="80645" y="4649964"/>
                              <a:chExt cx="874712" cy="1677988"/>
                            </a:xfrm>
                          </wpg:grpSpPr>
                          <wps:wsp>
                            <wps:cNvPr id="334348896" name="Freeform: Shape 334348896"/>
                            <wps:cNvSpPr/>
                            <wps:spPr>
                              <a:xfrm>
                                <a:off x="118745" y="5189714"/>
                                <a:ext cx="198438" cy="714375"/>
                              </a:xfrm>
                              <a:custGeom>
                                <a:avLst/>
                                <a:gdLst/>
                                <a:ahLst/>
                                <a:cxnLst/>
                                <a:rect l="l" t="t"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0E2841">
                                  <a:alpha val="20000"/>
                                </a:srgbClr>
                              </a:solidFill>
                              <a:ln w="0" cap="flat" cmpd="sng">
                                <a:solidFill>
                                  <a:srgbClr val="0E2841">
                                    <a:alpha val="20000"/>
                                  </a:srgbClr>
                                </a:solidFill>
                                <a:prstDash val="solid"/>
                                <a:round/>
                                <a:headEnd type="none" w="med" len="med"/>
                                <a:tailEnd type="none" w="med" len="med"/>
                              </a:ln>
                            </wps:spPr>
                            <wps:bodyPr>
                              <a:prstTxWarp prst="textNoShape">
                                <a:avLst/>
                              </a:prstTxWarp>
                            </wps:bodyPr>
                          </wps:wsp>
                          <wps:wsp>
                            <wps:cNvPr id="456527302" name="Freeform: Shape 456527302"/>
                            <wps:cNvSpPr/>
                            <wps:spPr>
                              <a:xfrm>
                                <a:off x="328295" y="5891389"/>
                                <a:ext cx="187325" cy="436563"/>
                              </a:xfrm>
                              <a:custGeom>
                                <a:avLst/>
                                <a:gdLst/>
                                <a:ahLst/>
                                <a:cxnLst/>
                                <a:rect l="l" t="t"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0E2841">
                                  <a:alpha val="20000"/>
                                </a:srgbClr>
                              </a:solidFill>
                              <a:ln w="0" cap="flat" cmpd="sng">
                                <a:solidFill>
                                  <a:srgbClr val="0E2841">
                                    <a:alpha val="20000"/>
                                  </a:srgbClr>
                                </a:solidFill>
                                <a:prstDash val="solid"/>
                                <a:round/>
                                <a:headEnd type="none" w="med" len="med"/>
                                <a:tailEnd type="none" w="med" len="med"/>
                              </a:ln>
                            </wps:spPr>
                            <wps:bodyPr>
                              <a:prstTxWarp prst="textNoShape">
                                <a:avLst/>
                              </a:prstTxWarp>
                            </wps:bodyPr>
                          </wps:wsp>
                          <wps:wsp>
                            <wps:cNvPr id="940871215" name="Freeform: Shape 940871215"/>
                            <wps:cNvSpPr/>
                            <wps:spPr>
                              <a:xfrm>
                                <a:off x="80645" y="5010327"/>
                                <a:ext cx="31750" cy="192088"/>
                              </a:xfrm>
                              <a:custGeom>
                                <a:avLst/>
                                <a:gdLst/>
                                <a:ahLst/>
                                <a:cxnLst/>
                                <a:rect l="l" t="t" r="r" b="b"/>
                                <a:pathLst>
                                  <a:path w="20" h="121">
                                    <a:moveTo>
                                      <a:pt x="0" y="0"/>
                                    </a:moveTo>
                                    <a:lnTo>
                                      <a:pt x="16" y="72"/>
                                    </a:lnTo>
                                    <a:lnTo>
                                      <a:pt x="20" y="121"/>
                                    </a:lnTo>
                                    <a:lnTo>
                                      <a:pt x="18" y="112"/>
                                    </a:lnTo>
                                    <a:lnTo>
                                      <a:pt x="0" y="31"/>
                                    </a:lnTo>
                                    <a:lnTo>
                                      <a:pt x="0" y="0"/>
                                    </a:lnTo>
                                    <a:close/>
                                  </a:path>
                                </a:pathLst>
                              </a:custGeom>
                              <a:solidFill>
                                <a:srgbClr val="0E2841">
                                  <a:alpha val="20000"/>
                                </a:srgbClr>
                              </a:solidFill>
                              <a:ln w="0" cap="flat" cmpd="sng">
                                <a:solidFill>
                                  <a:srgbClr val="0E2841">
                                    <a:alpha val="20000"/>
                                  </a:srgbClr>
                                </a:solidFill>
                                <a:prstDash val="solid"/>
                                <a:round/>
                                <a:headEnd type="none" w="med" len="med"/>
                                <a:tailEnd type="none" w="med" len="med"/>
                              </a:ln>
                            </wps:spPr>
                            <wps:bodyPr>
                              <a:prstTxWarp prst="textNoShape">
                                <a:avLst/>
                              </a:prstTxWarp>
                            </wps:bodyPr>
                          </wps:wsp>
                          <wps:wsp>
                            <wps:cNvPr id="421526422" name="Freeform: Shape 421526422"/>
                            <wps:cNvSpPr/>
                            <wps:spPr>
                              <a:xfrm>
                                <a:off x="112395" y="5202414"/>
                                <a:ext cx="250825" cy="1020763"/>
                              </a:xfrm>
                              <a:custGeom>
                                <a:avLst/>
                                <a:gdLst/>
                                <a:ahLst/>
                                <a:cxnLst/>
                                <a:rect l="l" t="t"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0E2841">
                                  <a:alpha val="20000"/>
                                </a:srgbClr>
                              </a:solidFill>
                              <a:ln w="0" cap="flat" cmpd="sng">
                                <a:solidFill>
                                  <a:srgbClr val="0E2841">
                                    <a:alpha val="20000"/>
                                  </a:srgbClr>
                                </a:solidFill>
                                <a:prstDash val="solid"/>
                                <a:round/>
                                <a:headEnd type="none" w="med" len="med"/>
                                <a:tailEnd type="none" w="med" len="med"/>
                              </a:ln>
                            </wps:spPr>
                            <wps:bodyPr>
                              <a:prstTxWarp prst="textNoShape">
                                <a:avLst/>
                              </a:prstTxWarp>
                            </wps:bodyPr>
                          </wps:wsp>
                          <wps:wsp>
                            <wps:cNvPr id="717415630" name="Freeform: Shape 717415630"/>
                            <wps:cNvSpPr/>
                            <wps:spPr>
                              <a:xfrm>
                                <a:off x="375920" y="6215239"/>
                                <a:ext cx="52388" cy="112713"/>
                              </a:xfrm>
                              <a:custGeom>
                                <a:avLst/>
                                <a:gdLst/>
                                <a:ahLst/>
                                <a:cxnLst/>
                                <a:rect l="l" t="t" r="r" b="b"/>
                                <a:pathLst>
                                  <a:path w="33" h="71">
                                    <a:moveTo>
                                      <a:pt x="0" y="0"/>
                                    </a:moveTo>
                                    <a:lnTo>
                                      <a:pt x="33" y="71"/>
                                    </a:lnTo>
                                    <a:lnTo>
                                      <a:pt x="24" y="71"/>
                                    </a:lnTo>
                                    <a:lnTo>
                                      <a:pt x="11" y="36"/>
                                    </a:lnTo>
                                    <a:lnTo>
                                      <a:pt x="0" y="0"/>
                                    </a:lnTo>
                                    <a:close/>
                                  </a:path>
                                </a:pathLst>
                              </a:custGeom>
                              <a:solidFill>
                                <a:srgbClr val="0E2841">
                                  <a:alpha val="20000"/>
                                </a:srgbClr>
                              </a:solidFill>
                              <a:ln w="0" cap="flat" cmpd="sng">
                                <a:solidFill>
                                  <a:srgbClr val="0E2841">
                                    <a:alpha val="20000"/>
                                  </a:srgbClr>
                                </a:solidFill>
                                <a:prstDash val="solid"/>
                                <a:round/>
                                <a:headEnd type="none" w="med" len="med"/>
                                <a:tailEnd type="none" w="med" len="med"/>
                              </a:ln>
                            </wps:spPr>
                            <wps:bodyPr>
                              <a:prstTxWarp prst="textNoShape">
                                <a:avLst/>
                              </a:prstTxWarp>
                            </wps:bodyPr>
                          </wps:wsp>
                          <wps:wsp>
                            <wps:cNvPr id="1921485878" name="Freeform: Shape 1921485878"/>
                            <wps:cNvSpPr/>
                            <wps:spPr>
                              <a:xfrm>
                                <a:off x="106045" y="5124627"/>
                                <a:ext cx="23813" cy="150813"/>
                              </a:xfrm>
                              <a:custGeom>
                                <a:avLst/>
                                <a:gdLst/>
                                <a:ahLst/>
                                <a:cxnLst/>
                                <a:rect l="l" t="t" r="r" b="b"/>
                                <a:pathLst>
                                  <a:path w="15" h="95">
                                    <a:moveTo>
                                      <a:pt x="0" y="0"/>
                                    </a:moveTo>
                                    <a:lnTo>
                                      <a:pt x="8" y="37"/>
                                    </a:lnTo>
                                    <a:lnTo>
                                      <a:pt x="8" y="41"/>
                                    </a:lnTo>
                                    <a:lnTo>
                                      <a:pt x="15" y="95"/>
                                    </a:lnTo>
                                    <a:lnTo>
                                      <a:pt x="4" y="49"/>
                                    </a:lnTo>
                                    <a:lnTo>
                                      <a:pt x="0" y="0"/>
                                    </a:lnTo>
                                    <a:close/>
                                  </a:path>
                                </a:pathLst>
                              </a:custGeom>
                              <a:solidFill>
                                <a:srgbClr val="0E2841">
                                  <a:alpha val="20000"/>
                                </a:srgbClr>
                              </a:solidFill>
                              <a:ln w="0" cap="flat" cmpd="sng">
                                <a:solidFill>
                                  <a:srgbClr val="0E2841">
                                    <a:alpha val="20000"/>
                                  </a:srgbClr>
                                </a:solidFill>
                                <a:prstDash val="solid"/>
                                <a:round/>
                                <a:headEnd type="none" w="med" len="med"/>
                                <a:tailEnd type="none" w="med" len="med"/>
                              </a:ln>
                            </wps:spPr>
                            <wps:bodyPr>
                              <a:prstTxWarp prst="textNoShape">
                                <a:avLst/>
                              </a:prstTxWarp>
                            </wps:bodyPr>
                          </wps:wsp>
                          <wps:wsp>
                            <wps:cNvPr id="1345954283" name="Freeform: Shape 1345954283"/>
                            <wps:cNvSpPr/>
                            <wps:spPr>
                              <a:xfrm>
                                <a:off x="317182" y="4649964"/>
                                <a:ext cx="638175" cy="1241425"/>
                              </a:xfrm>
                              <a:custGeom>
                                <a:avLst/>
                                <a:gdLst/>
                                <a:ahLst/>
                                <a:cxnLst/>
                                <a:rect l="l" t="t"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0E2841">
                                  <a:alpha val="20000"/>
                                </a:srgbClr>
                              </a:solidFill>
                              <a:ln w="0" cap="flat" cmpd="sng">
                                <a:solidFill>
                                  <a:srgbClr val="0E2841">
                                    <a:alpha val="20000"/>
                                  </a:srgbClr>
                                </a:solidFill>
                                <a:prstDash val="solid"/>
                                <a:round/>
                                <a:headEnd type="none" w="med" len="med"/>
                                <a:tailEnd type="none" w="med" len="med"/>
                              </a:ln>
                            </wps:spPr>
                            <wps:bodyPr>
                              <a:prstTxWarp prst="textNoShape">
                                <a:avLst/>
                              </a:prstTxWarp>
                            </wps:bodyPr>
                          </wps:wsp>
                          <wps:wsp>
                            <wps:cNvPr id="1292773318" name="Freeform: Shape 1292773318"/>
                            <wps:cNvSpPr/>
                            <wps:spPr>
                              <a:xfrm>
                                <a:off x="317182" y="5904089"/>
                                <a:ext cx="58738" cy="311150"/>
                              </a:xfrm>
                              <a:custGeom>
                                <a:avLst/>
                                <a:gdLst/>
                                <a:ahLst/>
                                <a:cxnLst/>
                                <a:rect l="l" t="t"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0E2841">
                                  <a:alpha val="20000"/>
                                </a:srgbClr>
                              </a:solidFill>
                              <a:ln w="0" cap="flat" cmpd="sng">
                                <a:solidFill>
                                  <a:srgbClr val="0E2841">
                                    <a:alpha val="20000"/>
                                  </a:srgbClr>
                                </a:solidFill>
                                <a:prstDash val="solid"/>
                                <a:round/>
                                <a:headEnd type="none" w="med" len="med"/>
                                <a:tailEnd type="none" w="med" len="med"/>
                              </a:ln>
                            </wps:spPr>
                            <wps:bodyPr>
                              <a:prstTxWarp prst="textNoShape">
                                <a:avLst/>
                              </a:prstTxWarp>
                            </wps:bodyPr>
                          </wps:wsp>
                          <wps:wsp>
                            <wps:cNvPr id="769462874" name="Freeform: Shape 769462874"/>
                            <wps:cNvSpPr/>
                            <wps:spPr>
                              <a:xfrm>
                                <a:off x="363220" y="6223177"/>
                                <a:ext cx="49213" cy="104775"/>
                              </a:xfrm>
                              <a:custGeom>
                                <a:avLst/>
                                <a:gdLst/>
                                <a:ahLst/>
                                <a:cxnLst/>
                                <a:rect l="l" t="t" r="r" b="b"/>
                                <a:pathLst>
                                  <a:path w="31" h="66">
                                    <a:moveTo>
                                      <a:pt x="0" y="0"/>
                                    </a:moveTo>
                                    <a:lnTo>
                                      <a:pt x="31" y="66"/>
                                    </a:lnTo>
                                    <a:lnTo>
                                      <a:pt x="24" y="66"/>
                                    </a:lnTo>
                                    <a:lnTo>
                                      <a:pt x="0" y="0"/>
                                    </a:lnTo>
                                    <a:close/>
                                  </a:path>
                                </a:pathLst>
                              </a:custGeom>
                              <a:solidFill>
                                <a:srgbClr val="0E2841">
                                  <a:alpha val="20000"/>
                                </a:srgbClr>
                              </a:solidFill>
                              <a:ln w="0" cap="flat" cmpd="sng">
                                <a:solidFill>
                                  <a:srgbClr val="0E2841">
                                    <a:alpha val="20000"/>
                                  </a:srgbClr>
                                </a:solidFill>
                                <a:prstDash val="solid"/>
                                <a:round/>
                                <a:headEnd type="none" w="med" len="med"/>
                                <a:tailEnd type="none" w="med" len="med"/>
                              </a:ln>
                            </wps:spPr>
                            <wps:bodyPr>
                              <a:prstTxWarp prst="textNoShape">
                                <a:avLst/>
                              </a:prstTxWarp>
                            </wps:bodyPr>
                          </wps:wsp>
                          <wps:wsp>
                            <wps:cNvPr id="2060482063" name="Freeform: Shape 2060482063"/>
                            <wps:cNvSpPr/>
                            <wps:spPr>
                              <a:xfrm>
                                <a:off x="317182" y="5864402"/>
                                <a:ext cx="11113" cy="68263"/>
                              </a:xfrm>
                              <a:custGeom>
                                <a:avLst/>
                                <a:gdLst/>
                                <a:ahLst/>
                                <a:cxnLst/>
                                <a:rect l="l" t="t" r="r" b="b"/>
                                <a:pathLst>
                                  <a:path w="7" h="43">
                                    <a:moveTo>
                                      <a:pt x="0" y="0"/>
                                    </a:moveTo>
                                    <a:lnTo>
                                      <a:pt x="7" y="17"/>
                                    </a:lnTo>
                                    <a:lnTo>
                                      <a:pt x="7" y="43"/>
                                    </a:lnTo>
                                    <a:lnTo>
                                      <a:pt x="6" y="40"/>
                                    </a:lnTo>
                                    <a:lnTo>
                                      <a:pt x="0" y="25"/>
                                    </a:lnTo>
                                    <a:lnTo>
                                      <a:pt x="0" y="0"/>
                                    </a:lnTo>
                                    <a:close/>
                                  </a:path>
                                </a:pathLst>
                              </a:custGeom>
                              <a:solidFill>
                                <a:srgbClr val="0E2841">
                                  <a:alpha val="20000"/>
                                </a:srgbClr>
                              </a:solidFill>
                              <a:ln w="0" cap="flat" cmpd="sng">
                                <a:solidFill>
                                  <a:srgbClr val="0E2841">
                                    <a:alpha val="20000"/>
                                  </a:srgbClr>
                                </a:solidFill>
                                <a:prstDash val="solid"/>
                                <a:round/>
                                <a:headEnd type="none" w="med" len="med"/>
                                <a:tailEnd type="none" w="med" len="med"/>
                              </a:ln>
                            </wps:spPr>
                            <wps:bodyPr>
                              <a:prstTxWarp prst="textNoShape">
                                <a:avLst/>
                              </a:prstTxWarp>
                            </wps:bodyPr>
                          </wps:wsp>
                          <wps:wsp>
                            <wps:cNvPr id="1064636839" name="Freeform: Shape 1064636839"/>
                            <wps:cNvSpPr/>
                            <wps:spPr>
                              <a:xfrm>
                                <a:off x="340995" y="6135864"/>
                                <a:ext cx="73025" cy="192088"/>
                              </a:xfrm>
                              <a:custGeom>
                                <a:avLst/>
                                <a:gdLst/>
                                <a:ahLst/>
                                <a:cxnLst/>
                                <a:rect l="l" t="t"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0E2841">
                                  <a:alpha val="20000"/>
                                </a:srgbClr>
                              </a:solidFill>
                              <a:ln w="0" cap="flat" cmpd="sng">
                                <a:solidFill>
                                  <a:srgbClr val="0E2841">
                                    <a:alpha val="20000"/>
                                  </a:srgbClr>
                                </a:solidFill>
                                <a:prstDash val="solid"/>
                                <a:round/>
                                <a:headEnd type="none" w="med" len="med"/>
                                <a:tailEnd type="none" w="med" len="med"/>
                              </a:ln>
                            </wps:spPr>
                            <wps:bodyPr>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wpsCustomData="http://www.wps.cn/officeDocument/2013/wpsCustomData">
            <w:pict>
              <v:group id="1027" filled="f" stroked="f" style="position:absolute;margin-left:0.0pt;margin-top:0.0pt;width:172.8pt;height:718.56pt;z-index:-2147483645;mso-left-percent:40;mso-position-vertical:center;mso-position-horizontal-relative:page;mso-position-vertical-relative:page;mso-width-percent:330;mso-height-percent:950;mso-width-relative:page;mso-height-relative:page;mso-wrap-distance-left:0.0pt;mso-wrap-distance-right:0.0pt;visibility:visible;" coordsize="2194560,9125712">
                <v:rect id="1028" fillcolor="#0e2841" stroked="f" style="position:absolute;left:0;top:0;width:194535;height:9125712;z-index:2;mso-position-horizontal-relative:page;mso-position-vertical-relative:page;mso-width-relative:page;mso-height-relative:page;visibility:visible;">
                  <v:stroke on="f"/>
                  <v:fill/>
                </v:rect>
                <v:shapetype id="_x0000_t15" coordsize="21600,21600" o:spt="15" adj="16200" path="m@0,l,,,21600@0,21600,21600,10800xe">
                  <v:stroke joinstyle="miter"/>
                  <v:formulas>
                    <v:f eqn="val #0"/>
                    <v:f eqn="prod #0 1 2"/>
                  </v:formulas>
                  <v:path o:connecttype="custom" o:connectlocs="@1,0;0,10800;@1,21600;21600,10800" o:connectangles="270,180,90,0" textboxrect="0,0,10800,21600;0,0,16200,21600;0,0,21600,21600"/>
                  <v:handles>
                    <v:h position="#0,topLeft" xrange="0,21600"/>
                  </v:handles>
                </v:shapetype>
                <v:shape id="1029" type="#_x0000_t15" adj="18884," fillcolor="#156082" stroked="f" style="position:absolute;left:0;top:1466850;width:2194560;height:552055;z-index:3;mso-position-horizontal-relative:page;mso-position-vertical-relative:page;mso-width-relative:page;mso-height-relative:page;visibility:visible;v-text-anchor:middle;">
                  <v:stroke on="f"/>
                  <v:fill/>
                  <v:textbox inset="7.2pt,0.0pt,14.4pt,0.0pt">
                    <w:txbxContent>
                      <w:p>
                        <w:pPr>
                          <w:pStyle w:val="style157"/>
                          <w:jc w:val="right"/>
                          <w:rPr>
                            <w:color w:val="ffffff"/>
                            <w:sz w:val="28"/>
                            <w:szCs w:val="28"/>
                          </w:rPr>
                        </w:pPr>
                        <w:r>
                          <w:rPr>
                            <w:rFonts w:ascii="Times New Roman" w:hAnsi="Times New Roman"/>
                            <w:color w:val="ffffff"/>
                            <w:sz w:val="28"/>
                            <w:szCs w:val="28"/>
                          </w:rPr>
                          <w:t>1/1/2025</w:t>
                        </w:r>
                      </w:p>
                    </w:txbxContent>
                  </v:textbox>
                </v:shape>
                <v:group id="1030" filled="f" stroked="f" style="position:absolute;left:76200;top:4210050;width:2057400;height:4910328;z-index:4;mso-position-horizontal-relative:page;mso-position-vertical-relative:page;mso-width-relative:page;mso-height-relative:page;visibility:visible;" coordsize="1306273,3121026" coordorigin="80645,4211812">
                  <v:group id="1031" filled="f" stroked="f" style="position:absolute;left:141062;top:4211812;width:1047750;height:3121026;z-index:2;mso-position-horizontal-relative:page;mso-position-vertical-relative:page;mso-width-relative:page;mso-height-relative:page;visibility:visible;" coordsize="1047750,3121026" coordorigin="141062,4211812">
                    <v:shape id="1032" coordsize="122,440" path="m0,0l39,152l84,304l122,417l122,440l76,306l39,180l6,53l0,0xe" fillcolor="#0e2841" stroked="t" style="position:absolute;left:369662;top:6216825;width:193675;height:698500;z-index:2;mso-position-horizontal-relative:page;mso-position-vertical-relative:page;mso-width-relative:page;mso-height-relative:page;visibility:visible;">
                      <v:stroke color="#0e2841" weight="0.0pt"/>
                      <v:fill/>
                      <v:path textboxrect="0,0,122,440" o:connectlocs=""/>
                    </v:shape>
                    <v:shape id="1033" coordsize="116,269" path="m0,0l8,19l37,93l67,167l116,269l108,269l60,169l30,98l1,25l0,0xe" fillcolor="#0e2841" stroked="t" style="position:absolute;left:572862;top:6905800;width:184150;height:427038;z-index:3;mso-position-horizontal-relative:page;mso-position-vertical-relative:page;mso-width-relative:page;mso-height-relative:page;visibility:visible;">
                      <v:stroke color="#0e2841" weight="0.0pt"/>
                      <v:fill/>
                      <v:path textboxrect="0,0,116,269" o:connectlocs=""/>
                    </v:shape>
                    <v:shape id="1034" coordsize="140,1272" path="m0,0l0,0l1,79l3,159l12,317l23,476l39,634l58,792l83,948l107,1086l135,1223l140,1272l138,1262l105,1106l77,949l53,792l35,634l20,476l9,317l2,159l0,79l0,0xe" fillcolor="#0e2841" stroked="t" style="position:absolute;left:141062;top:4211812;width:222250;height:2019300;z-index:4;mso-position-horizontal-relative:page;mso-position-vertical-relative:page;mso-width-relative:page;mso-height-relative:page;visibility:visible;">
                      <v:stroke color="#0e2841" weight="0.0pt"/>
                      <v:fill/>
                      <v:path textboxrect="0,0,140,1272" o:connectlocs=""/>
                    </v:shape>
                    <v:shape id="1035" coordsize="45,854" path="m45,0l45,0l35,66l26,133l14,267l6,401l3,534l6,669l14,803l18,854l18,851l9,814l8,803l1,669l0,534l3,401l12,267l25,132l34,66l45,0xe" fillcolor="#0e2841" stroked="t" style="position:absolute;left:341087;top:4861100;width:71438;height:1355725;z-index:5;mso-position-horizontal-relative:page;mso-position-vertical-relative:page;mso-width-relative:page;mso-height-relative:page;visibility:visible;">
                      <v:stroke color="#0e2841" weight="0.0pt"/>
                      <v:fill/>
                      <v:path textboxrect="0,0,45,854" o:connectlocs=""/>
                    </v:shape>
                    <v:shape id="1036" coordsize="154,629" path="m0,0l10,44l21,126l34,207l53,293l75,380l100,466l120,521l141,576l152,618l154,629l140,595l115,532l93,468l67,383l47,295l28,207l12,104l0,0xe" fillcolor="#0e2841" stroked="t" style="position:absolute;left:363312;top:6231112;width:244475;height:998538;z-index:6;mso-position-horizontal-relative:page;mso-position-vertical-relative:page;mso-width-relative:page;mso-height-relative:page;visibility:visible;">
                      <v:stroke color="#0e2841" weight="0.0pt"/>
                      <v:fill/>
                      <v:path textboxrect="0,0,154,629" o:connectlocs=""/>
                    </v:shape>
                    <v:shape id="1037" coordsize="33,69" path="m0,0l33,69l24,69l12,35l0,0xe" fillcolor="#0e2841" stroked="t" style="position:absolute;left:620487;top:7223300;width:52388;height:109538;z-index:7;mso-position-horizontal-relative:page;mso-position-vertical-relative:page;mso-width-relative:page;mso-height-relative:page;visibility:visible;">
                      <v:stroke color="#0e2841" weight="0.0pt"/>
                      <v:fill/>
                      <v:path textboxrect="0,0,33,69" o:connectlocs=""/>
                    </v:shape>
                    <v:shape id="1038" coordsize="15,93" path="m0,0l9,37l9,40l15,93l5,49l0,0xe" fillcolor="#0e2841" stroked="t" style="position:absolute;left:355374;top:6153325;width:23813;height:147638;z-index:8;mso-position-horizontal-relative:page;mso-position-vertical-relative:page;mso-width-relative:page;mso-height-relative:page;visibility:visible;">
                      <v:stroke color="#0e2841" weight="0.0pt"/>
                      <v:fill/>
                      <v:path textboxrect="0,0,15,93" o:connectlocs=""/>
                    </v:shape>
                    <v:shape id="1039" coordsize="394,766" path="m394,0l394,0l356,38l319,77l284,117l249,160l207,218l168,276l131,339l98,402l69,467l45,535l26,604l14,673l7,746l6,766l0,749l1,744l7,673l21,603l40,533l65,466l94,400l127,336l164,275l204,215l248,158l282,116l318,76l354,37l394,0xe" fillcolor="#0e2841" stroked="t" style="position:absolute;left:563337;top:5689775;width:625475;height:1216025;z-index:9;mso-position-horizontal-relative:page;mso-position-vertical-relative:page;mso-width-relative:page;mso-height-relative:page;visibility:visible;">
                      <v:stroke color="#0e2841" weight="0.0pt"/>
                      <v:fill/>
                      <v:path textboxrect="0,0,394,766" o:connectlocs=""/>
                    </v:shape>
                    <v:shape id="1040" coordsize="36,194" path="m0,0l6,16l7,19l11,80l20,132l33,185l36,194l21,161l15,145l5,81l1,41l0,0xe" fillcolor="#0e2841" stroked="t" style="position:absolute;left:563337;top:6915325;width:57150;height:307975;z-index:10;mso-position-horizontal-relative:page;mso-position-vertical-relative:page;mso-width-relative:page;mso-height-relative:page;visibility:visible;">
                      <v:stroke color="#0e2841" weight="0.0pt"/>
                      <v:fill/>
                      <v:path textboxrect="0,0,36,194" o:connectlocs=""/>
                    </v:shape>
                    <v:shape id="1041" coordsize="31,65" path="m0,0l31,65l23,65l0,0xe" fillcolor="#0e2841" stroked="t" style="position:absolute;left:607787;top:7229650;width:49213;height:103188;z-index:11;mso-position-horizontal-relative:page;mso-position-vertical-relative:page;mso-width-relative:page;mso-height-relative:page;visibility:visible;">
                      <v:stroke color="#0e2841" weight="0.0pt"/>
                      <v:fill/>
                      <v:path textboxrect="0,0,31,65" o:connectlocs=""/>
                    </v:shape>
                    <v:shape id="1042" coordsize="7,42" path="m0,0l6,17l7,42l6,39l0,23l0,0xe" fillcolor="#0e2841" stroked="t" style="position:absolute;left:563337;top:6878812;width:11113;height:66675;z-index:12;mso-position-horizontal-relative:page;mso-position-vertical-relative:page;mso-width-relative:page;mso-height-relative:page;visibility:visible;">
                      <v:stroke color="#0e2841" weight="0.0pt"/>
                      <v:fill/>
                      <v:path textboxrect="0,0,7,42" o:connectlocs=""/>
                    </v:shape>
                    <v:shape id="1043" coordsize="45,118" path="m0,0l6,16l21,49l33,84l45,118l44,118l13,53l11,42l0,0xe" fillcolor="#0e2841" stroked="t" style="position:absolute;left:587149;top:7145512;width:71438;height:187325;z-index:13;mso-position-horizontal-relative:page;mso-position-vertical-relative:page;mso-width-relative:page;mso-height-relative:page;visibility:visible;">
                      <v:stroke color="#0e2841" weight="0.0pt"/>
                      <v:fill/>
                      <v:path textboxrect="0,0,45,118" o:connectlocs=""/>
                    </v:shape>
                    <v:fill/>
                  </v:group>
                  <v:group id="1044" filled="f" stroked="f" style="position:absolute;left:80645;top:4826972;width:1306273;height:2505863;z-index:3;mso-position-horizontal-relative:page;mso-position-vertical-relative:page;mso-width-relative:page;mso-height-relative:page;visibility:visible;" coordsize="874712,1677988" coordorigin="80645,4649964">
                    <v:shape id="1045" coordsize="125,450" path="m0,0l41,155l86,309l125,425l125,450l79,311l41,183l7,54l0,0xe" fillcolor="#0e2841" stroked="t" style="position:absolute;left:118745;top:5189714;width:198438;height:714375;z-index:2;mso-position-horizontal-relative:page;mso-position-vertical-relative:page;mso-width-relative:page;mso-height-relative:page;visibility:visible;">
                      <v:stroke color="#0e2841" opacity="13107f" weight="0.0pt"/>
                      <v:fill opacity="13107f"/>
                      <v:path textboxrect="0,0,125,450" o:connectlocs=""/>
                    </v:shape>
                    <v:shape id="1046" coordsize="118,275" path="m0,0l8,20l37,96l69,170l118,275l109,275l61,174l30,100l0,26l0,0xe" fillcolor="#0e2841" stroked="t" style="position:absolute;left:328295;top:5891389;width:187325;height:436563;z-index:3;mso-position-horizontal-relative:page;mso-position-vertical-relative:page;mso-width-relative:page;mso-height-relative:page;visibility:visible;">
                      <v:stroke color="#0e2841" opacity="13107f" weight="0.0pt"/>
                      <v:fill opacity="13107f"/>
                      <v:path textboxrect="0,0,118,275" o:connectlocs=""/>
                    </v:shape>
                    <v:shape id="1047" coordsize="20,121" path="m0,0l16,72l20,121l18,112l0,31l0,0xe" fillcolor="#0e2841" stroked="t" style="position:absolute;left:80645;top:5010327;width:31750;height:192088;z-index:4;mso-position-horizontal-relative:page;mso-position-vertical-relative:page;mso-width-relative:page;mso-height-relative:page;visibility:visible;">
                      <v:stroke color="#0e2841" opacity="13107f" weight="0.0pt"/>
                      <v:fill opacity="13107f"/>
                      <v:path textboxrect="0,0,20,121" o:connectlocs=""/>
                    </v:shape>
                    <v:shape id="1048" coordsize="158,643" path="m0,0l11,46l22,129l36,211l55,301l76,389l103,476l123,533l144,588l155,632l158,643l142,608l118,544l95,478l69,391l47,302l29,212l13,107l0,0xe" fillcolor="#0e2841" stroked="t" style="position:absolute;left:112395;top:5202414;width:250825;height:1020763;z-index:5;mso-position-horizontal-relative:page;mso-position-vertical-relative:page;mso-width-relative:page;mso-height-relative:page;visibility:visible;">
                      <v:stroke color="#0e2841" opacity="13107f" weight="0.0pt"/>
                      <v:fill opacity="13107f"/>
                      <v:path textboxrect="0,0,158,643" o:connectlocs=""/>
                    </v:shape>
                    <v:shape id="1049" coordsize="33,71" path="m0,0l33,71l24,71l11,36l0,0xe" fillcolor="#0e2841" stroked="t" style="position:absolute;left:375920;top:6215239;width:52388;height:112713;z-index:6;mso-position-horizontal-relative:page;mso-position-vertical-relative:page;mso-width-relative:page;mso-height-relative:page;visibility:visible;">
                      <v:stroke color="#0e2841" opacity="13107f" weight="0.0pt"/>
                      <v:fill opacity="13107f"/>
                      <v:path textboxrect="0,0,33,71" o:connectlocs=""/>
                    </v:shape>
                    <v:shape id="1050" coordsize="15,95" path="m0,0l8,37l8,41l15,95l4,49l0,0xe" fillcolor="#0e2841" stroked="t" style="position:absolute;left:106045;top:5124627;width:23813;height:150813;z-index:7;mso-position-horizontal-relative:page;mso-position-vertical-relative:page;mso-width-relative:page;mso-height-relative:page;visibility:visible;">
                      <v:stroke color="#0e2841" opacity="13107f" weight="0.0pt"/>
                      <v:fill opacity="13107f"/>
                      <v:path textboxrect="0,0,15,95" o:connectlocs=""/>
                    </v:shape>
                    <v:shape id="1051" coordsize="402,782" path="m402,0l402,1l363,39l325,79l290,121l255,164l211,222l171,284l133,346l100,411l71,478l45,546l27,617l13,689l7,761l7,782l0,765l1,761l7,688l21,616l40,545l66,475l95,409l130,343l167,281l209,220l253,163l287,120l324,78l362,38l402,0xe" fillcolor="#0e2841" stroked="t" style="position:absolute;left:317182;top:4649964;width:638175;height:1241425;z-index:8;mso-position-horizontal-relative:page;mso-position-vertical-relative:page;mso-width-relative:page;mso-height-relative:page;visibility:visible;">
                      <v:stroke color="#0e2841" opacity="13107f" weight="0.0pt"/>
                      <v:fill opacity="13107f"/>
                      <v:path textboxrect="0,0,402,782" o:connectlocs=""/>
                    </v:shape>
                    <v:shape id="1052" coordsize="37,196" path="m0,0l6,15l7,18l12,80l21,134l33,188l37,196l22,162l15,146l5,81l1,40l0,0xe" fillcolor="#0e2841" stroked="t" style="position:absolute;left:317182;top:5904089;width:58738;height:311150;z-index:9;mso-position-horizontal-relative:page;mso-position-vertical-relative:page;mso-width-relative:page;mso-height-relative:page;visibility:visible;">
                      <v:stroke color="#0e2841" opacity="13107f" weight="0.0pt"/>
                      <v:fill opacity="13107f"/>
                      <v:path textboxrect="0,0,37,196" o:connectlocs=""/>
                    </v:shape>
                    <v:shape id="1053" coordsize="31,66" path="m0,0l31,66l24,66l0,0xe" fillcolor="#0e2841" stroked="t" style="position:absolute;left:363220;top:6223177;width:49213;height:104775;z-index:10;mso-position-horizontal-relative:page;mso-position-vertical-relative:page;mso-width-relative:page;mso-height-relative:page;visibility:visible;">
                      <v:stroke color="#0e2841" opacity="13107f" weight="0.0pt"/>
                      <v:fill opacity="13107f"/>
                      <v:path textboxrect="0,0,31,66" o:connectlocs=""/>
                    </v:shape>
                    <v:shape id="1054" coordsize="7,43" path="m0,0l7,17l7,43l6,40l0,25l0,0xe" fillcolor="#0e2841" stroked="t" style="position:absolute;left:317182;top:5864402;width:11113;height:68263;z-index:11;mso-position-horizontal-relative:page;mso-position-vertical-relative:page;mso-width-relative:page;mso-height-relative:page;visibility:visible;">
                      <v:stroke color="#0e2841" opacity="13107f" weight="0.0pt"/>
                      <v:fill opacity="13107f"/>
                      <v:path textboxrect="0,0,7,43" o:connectlocs=""/>
                    </v:shape>
                    <v:shape id="1055" coordsize="46,121" path="m0,0l7,16l22,50l33,86l46,121l45,121l14,55l11,44l0,0xe" fillcolor="#0e2841" stroked="t" style="position:absolute;left:340995;top:6135864;width:73025;height:192088;z-index:12;mso-position-horizontal-relative:page;mso-position-vertical-relative:page;mso-width-relative:page;mso-height-relative:page;visibility:visible;">
                      <v:stroke color="#0e2841" opacity="13107f" weight="0.0pt"/>
                      <v:fill opacity="13107f"/>
                      <v:path textboxrect="0,0,46,121" o:connectlocs=""/>
                    </v:shape>
                    <v:fill/>
                  </v:group>
                  <v:fill/>
                </v:group>
                <v:fill/>
              </v:group>
            </w:pict>
          </mc:Fallback>
        </mc:AlternateContent>
      </w:r>
      <w:r>
        <w:rPr>
          <w:noProof/>
        </w:rPr>
        <mc:AlternateContent>
          <mc:Choice Requires="wps">
            <w:drawing>
              <wp:anchor distT="0" distB="0" distL="0" distR="0" simplePos="0" relativeHeight="4" behindDoc="0" locked="0" layoutInCell="1" allowOverlap="1">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88000</wp14:pctPosVOffset>
                    </wp:positionV>
                  </mc:Choice>
                  <mc:Fallback>
                    <wp:positionV relativeFrom="page">
                      <wp:posOffset>9410065</wp:posOffset>
                    </wp:positionV>
                  </mc:Fallback>
                </mc:AlternateContent>
                <wp:extent cx="3657600" cy="365760"/>
                <wp:effectExtent l="0" t="0" r="0" b="0"/>
                <wp:wrapNone/>
                <wp:docPr id="105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365760"/>
                        </a:xfrm>
                        <a:prstGeom prst="rect">
                          <a:avLst/>
                        </a:prstGeom>
                        <a:ln>
                          <a:noFill/>
                        </a:ln>
                      </wps:spPr>
                      <wps:txbx>
                        <w:txbxContent>
                          <w:p w:rsidR="00582FF6" w:rsidRDefault="007F46E9">
                            <w:pPr>
                              <w:pStyle w:val="NoSpacing"/>
                              <w:rPr>
                                <w:color w:val="156082"/>
                                <w:sz w:val="26"/>
                                <w:szCs w:val="26"/>
                              </w:rPr>
                            </w:pPr>
                            <w:r>
                              <w:rPr>
                                <w:color w:val="156082"/>
                                <w:sz w:val="26"/>
                                <w:szCs w:val="26"/>
                              </w:rPr>
                              <w:t>&lt;&lt;STUDENT NAME&gt;&gt;</w:t>
                            </w:r>
                          </w:p>
                          <w:p w:rsidR="00582FF6" w:rsidRDefault="00000000">
                            <w:pPr>
                              <w:pStyle w:val="NoSpacing"/>
                              <w:rPr>
                                <w:color w:val="595959"/>
                                <w:sz w:val="20"/>
                                <w:szCs w:val="20"/>
                              </w:rPr>
                            </w:pPr>
                            <w:r>
                              <w:rPr>
                                <w:caps/>
                                <w:color w:val="595959"/>
                                <w:sz w:val="20"/>
                                <w:szCs w:val="20"/>
                              </w:rPr>
                              <w:t>451/3 COMPUTER STUDIES</w:t>
                            </w:r>
                          </w:p>
                        </w:txbxContent>
                      </wps:txbx>
                      <wps:bodyPr vert="horz" wrap="square" lIns="0" tIns="0" rIns="0" bIns="0" anchor="b">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rect id="Text Box 28" o:spid="_x0000_s1056" style="position:absolute;margin-left:0;margin-top:0;width:4in;height:28.8pt;z-index:4;visibility:visible;mso-wrap-style:square;mso-width-percent:450;mso-height-percent:0;mso-left-percent:420;mso-top-percent:880;mso-wrap-distance-left:0;mso-wrap-distance-top:0;mso-wrap-distance-right:0;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" filled="f" stroked="f">
                <v:textbox style="mso-fit-shape-to-text:t" inset="0,0,0,0">
                  <w:txbxContent>
                    <w:p w:rsidR="00582FF6" w:rsidRDefault="007F46E9">
                      <w:pPr>
                        <w:pStyle w:val="NoSpacing"/>
                        <w:rPr>
                          <w:color w:val="156082"/>
                          <w:sz w:val="26"/>
                          <w:szCs w:val="26"/>
                        </w:rPr>
                      </w:pPr>
                      <w:r>
                        <w:rPr>
                          <w:color w:val="156082"/>
                          <w:sz w:val="26"/>
                          <w:szCs w:val="26"/>
                        </w:rPr>
                        <w:t>&lt;&lt;STUDENT NAME&gt;&gt;</w:t>
                      </w:r>
                    </w:p>
                    <w:p w:rsidR="00582FF6" w:rsidRDefault="00000000">
                      <w:pPr>
                        <w:pStyle w:val="NoSpacing"/>
                        <w:rPr>
                          <w:color w:val="595959"/>
                          <w:sz w:val="20"/>
                          <w:szCs w:val="20"/>
                        </w:rPr>
                      </w:pPr>
                      <w:r>
                        <w:rPr>
                          <w:caps/>
                          <w:color w:val="595959"/>
                          <w:sz w:val="20"/>
                          <w:szCs w:val="20"/>
                        </w:rPr>
                        <w:t>451/3 COMPUTER STUDIES</w:t>
                      </w:r>
                    </w:p>
                  </w:txbxContent>
                </v:textbox>
                <w10:wrap anchorx="page" anchory="page"/>
              </v:rect>
            </w:pict>
          </mc:Fallback>
        </mc:AlternateContent>
      </w:r>
      <w:r>
        <w:rPr>
          <w:noProof/>
        </w:rPr>
        <mc:AlternateContent>
          <mc:Choice Requires="wps">
            <w:drawing>
              <wp:anchor distT="0" distB="0" distL="0" distR="0" simplePos="0" relativeHeight="3" behindDoc="0" locked="0" layoutInCell="1" allowOverlap="1">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17000</wp14:pctPosVOffset>
                    </wp:positionV>
                  </mc:Choice>
                  <mc:Fallback>
                    <wp:positionV relativeFrom="page">
                      <wp:posOffset>1817370</wp:posOffset>
                    </wp:positionV>
                  </mc:Fallback>
                </mc:AlternateContent>
                <wp:extent cx="3657600" cy="1069848"/>
                <wp:effectExtent l="0" t="0" r="7620" b="635"/>
                <wp:wrapNone/>
                <wp:docPr id="105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069848"/>
                        </a:xfrm>
                        <a:prstGeom prst="rect">
                          <a:avLst/>
                        </a:prstGeom>
                        <a:ln>
                          <a:noFill/>
                        </a:ln>
                      </wps:spPr>
                      <wps:txbx>
                        <w:txbxContent>
                          <w:p w:rsidR="00582FF6" w:rsidRDefault="00000000">
                            <w:pPr>
                              <w:pStyle w:val="NoSpacing"/>
                              <w:rPr>
                                <w:rFonts w:ascii="Aptos Display" w:hAnsi="Aptos Display"/>
                                <w:color w:val="262626"/>
                                <w:sz w:val="72"/>
                              </w:rPr>
                            </w:pPr>
                            <w:r>
                              <w:rPr>
                                <w:rFonts w:ascii="Aptos Display" w:hAnsi="Aptos Display"/>
                                <w:color w:val="262626"/>
                                <w:sz w:val="72"/>
                                <w:szCs w:val="72"/>
                              </w:rPr>
                              <w:t xml:space="preserve">VICTORY SCHOOL, CLUBS AND SOCIETIES DBMS </w:t>
                            </w:r>
                          </w:p>
                          <w:p w:rsidR="00582FF6" w:rsidRDefault="00000000">
                            <w:pPr>
                              <w:spacing w:before="120"/>
                              <w:rPr>
                                <w:color w:val="404040"/>
                                <w:sz w:val="36"/>
                                <w:szCs w:val="36"/>
                              </w:rPr>
                            </w:pPr>
                            <w:r>
                              <w:rPr>
                                <w:color w:val="404040"/>
                                <w:sz w:val="36"/>
                                <w:szCs w:val="36"/>
                              </w:rPr>
                              <w:t>SCHOOL NAME</w:t>
                            </w:r>
                          </w:p>
                        </w:txbxContent>
                      </wps:txbx>
                      <wps:bodyPr vert="horz" wrap="square" lIns="0" tIns="0" rIns="0" bIns="0" anchor="t">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wpsCustomData="http://www.wps.cn/officeDocument/2013/wpsCustomData">
            <w:pict>
              <v:rect id="1057" filled="f" stroked="f" style="position:absolute;margin-left:0.0pt;margin-top:0.0pt;width:288.0pt;height:84.24pt;z-index:3;mso-left-percent:420;mso-top-percent:170;mso-position-horizontal-relative:page;mso-position-vertical-relative:page;mso-width-percent:450;mso-height-percent:0;mso-width-relative:page;mso-height-relative:margin;mso-wrap-distance-left:0.0pt;mso-wrap-distance-right:0.0pt;visibility:visible;">
                <v:stroke on="f"/>
                <v:fill/>
                <v:textbox inset="0.0pt,0.0pt,0.0pt,0.0pt" style="mso-fit-shape-to-text:true;">
                  <w:txbxContent>
                    <w:p>
                      <w:pPr>
                        <w:pStyle w:val="style157"/>
                        <w:rPr>
                          <w:rFonts w:ascii="Aptos Display" w:hAnsi="Aptos Display"/>
                          <w:color w:val="262626"/>
                          <w:sz w:val="72"/>
                        </w:rPr>
                      </w:pPr>
                      <w:r>
                        <w:rPr>
                          <w:rFonts w:ascii="Aptos Display" w:hAnsi="Aptos Display"/>
                          <w:color w:val="262626"/>
                          <w:sz w:val="72"/>
                          <w:szCs w:val="72"/>
                        </w:rPr>
                        <w:t xml:space="preserve">VICTORY SCHOOL, CLUBS AND SOCIETIES DBMS </w:t>
                      </w:r>
                    </w:p>
                    <w:p>
                      <w:pPr>
                        <w:pStyle w:val="style0"/>
                        <w:spacing w:before="120"/>
                        <w:rPr>
                          <w:color w:val="404040"/>
                          <w:sz w:val="36"/>
                          <w:szCs w:val="36"/>
                        </w:rPr>
                      </w:pPr>
                      <w:r>
                        <w:rPr>
                          <w:color w:val="404040"/>
                          <w:sz w:val="36"/>
                          <w:szCs w:val="36"/>
                        </w:rPr>
                        <w:t>SCHOOL</w:t>
                      </w:r>
                      <w:r>
                        <w:rPr>
                          <w:color w:val="404040"/>
                          <w:sz w:val="36"/>
                          <w:szCs w:val="36"/>
                        </w:rPr>
                        <w:t xml:space="preserve"> NAME</w:t>
                      </w:r>
                    </w:p>
                  </w:txbxContent>
                </v:textbox>
              </v:rect>
            </w:pict>
          </mc:Fallback>
        </mc:AlternateContent>
      </w:r>
    </w:p>
    <w:p w:rsidR="00582FF6" w:rsidRDefault="00000000">
      <w:r>
        <w:br w:type="page"/>
      </w:r>
      <w:bookmarkStart w:id="0" w:name="_Toc189129067"/>
    </w:p>
    <w:p w:rsidR="00582FF6" w:rsidRDefault="00582FF6"/>
    <w:p w:rsidR="00582FF6" w:rsidRDefault="00582FF6"/>
    <w:p w:rsidR="00582FF6" w:rsidRDefault="00582FF6"/>
    <w:p w:rsidR="00582FF6" w:rsidRDefault="00000000">
      <w:pPr>
        <w:pStyle w:val="Heading1"/>
        <w:rPr>
          <w:rFonts w:ascii="Times New Roman" w:hAnsi="Times New Roman" w:cs="Times New Roman"/>
        </w:rPr>
      </w:pPr>
      <w:bookmarkStart w:id="1" w:name="_Toc189324946"/>
      <w:r>
        <w:t>DECLARATION</w:t>
      </w:r>
      <w:bookmarkEnd w:id="0"/>
      <w:bookmarkEnd w:id="1"/>
    </w:p>
    <w:p w:rsidR="00582FF6" w:rsidRDefault="00000000">
      <w:r>
        <w:t>I declare this being the full system of the Clubs and Societies Database management system which I have computerized for Victory School so as to enable the smooth running of the data handling processes in the Cubs and societies department  by fastening the processes engaged in the department  so as to maximize on goals to be attained by the department. I have managed to create the system under the guidance of my Computer Studies teacher, &lt;&lt;TEACHER&gt;&gt;, for the seven months provided by the Kenya National Examinations Council-KNEC.</w:t>
      </w:r>
    </w:p>
    <w:p w:rsidR="00582FF6" w:rsidRDefault="00000000">
      <w:r>
        <w:t>By: &lt;&lt;STUDENT NAME&gt;&gt;</w:t>
      </w:r>
    </w:p>
    <w:p w:rsidR="00582FF6" w:rsidRDefault="00000000">
      <w:pPr>
        <w:pStyle w:val="Heading1"/>
      </w:pPr>
      <w:bookmarkStart w:id="2" w:name="_Toc189324947"/>
      <w:r>
        <w:t>ACKNOWLEDGEMENT</w:t>
      </w:r>
      <w:bookmarkEnd w:id="2"/>
    </w:p>
    <w:p w:rsidR="00582FF6" w:rsidRDefault="00000000">
      <w:r>
        <w:t>This is to appreciate all those who helped in the designing of the Clubs ad Societies Database management system by any way either motivating me, providing finance for the requirements of developing the system or helping me with ideas of adjusting the ones I initially had.</w:t>
      </w:r>
    </w:p>
    <w:p w:rsidR="00582FF6" w:rsidRDefault="00000000">
      <w:r>
        <w:t>This includes members like:</w:t>
      </w:r>
    </w:p>
    <w:p w:rsidR="00582FF6" w:rsidRDefault="00000000">
      <w:pPr>
        <w:pStyle w:val="ListParagraph"/>
        <w:numPr>
          <w:ilvl w:val="0"/>
          <w:numId w:val="1"/>
        </w:numPr>
      </w:pPr>
      <w:r>
        <w:t>_______________—Computer Studies</w:t>
      </w:r>
    </w:p>
    <w:p w:rsidR="00582FF6" w:rsidRDefault="00000000">
      <w:pPr>
        <w:pStyle w:val="ListParagraph"/>
        <w:numPr>
          <w:ilvl w:val="0"/>
          <w:numId w:val="1"/>
        </w:numPr>
      </w:pPr>
      <w:r>
        <w:t>_______________- Mentor Teacher.</w:t>
      </w:r>
    </w:p>
    <w:p w:rsidR="00582FF6" w:rsidRDefault="00000000">
      <w:pPr>
        <w:pStyle w:val="ListParagraph"/>
        <w:numPr>
          <w:ilvl w:val="0"/>
          <w:numId w:val="1"/>
        </w:numPr>
      </w:pPr>
      <w:r>
        <w:t>_______________– The School Principal</w:t>
      </w:r>
    </w:p>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000000">
      <w:pPr>
        <w:pStyle w:val="TOCHeading"/>
      </w:pPr>
      <w:r>
        <w:lastRenderedPageBreak/>
        <w:t>Contents</w:t>
      </w:r>
    </w:p>
    <w:p w:rsidR="00582FF6" w:rsidRDefault="00000000">
      <w:pPr>
        <w:pStyle w:val="TOC1"/>
        <w:tabs>
          <w:tab w:val="right" w:leader="dot" w:pos="10281"/>
        </w:tabs>
        <w:rPr>
          <w:rFonts w:ascii="Calibri" w:eastAsia="SimSun" w:hAnsi="Calibri"/>
          <w:noProof/>
          <w:sz w:val="22"/>
          <w:szCs w:val="22"/>
        </w:rPr>
      </w:pPr>
      <w:r>
        <w:fldChar w:fldCharType="begin"/>
      </w:r>
      <w:r>
        <w:instrText xml:space="preserve"> TOC \o "1-3" \h \z \u </w:instrText>
      </w:r>
      <w:r>
        <w:fldChar w:fldCharType="separate"/>
      </w:r>
      <w:hyperlink w:anchor="_Toc189324946" w:history="1">
        <w:r w:rsidR="00582FF6">
          <w:rPr>
            <w:rStyle w:val="Hyperlink"/>
            <w:noProof/>
          </w:rPr>
          <w:t>DECLARATION</w:t>
        </w:r>
        <w:r w:rsidR="00582FF6">
          <w:rPr>
            <w:noProof/>
            <w:webHidden/>
          </w:rPr>
          <w:tab/>
        </w:r>
        <w:r w:rsidR="00582FF6">
          <w:rPr>
            <w:noProof/>
            <w:webHidden/>
          </w:rPr>
          <w:fldChar w:fldCharType="begin"/>
        </w:r>
        <w:r w:rsidR="00582FF6">
          <w:rPr>
            <w:noProof/>
            <w:webHidden/>
          </w:rPr>
          <w:instrText xml:space="preserve"> PAGEREF _Toc189324946 \h </w:instrText>
        </w:r>
        <w:r w:rsidR="00582FF6">
          <w:rPr>
            <w:noProof/>
            <w:webHidden/>
          </w:rPr>
        </w:r>
        <w:r w:rsidR="00582FF6">
          <w:rPr>
            <w:noProof/>
            <w:webHidden/>
          </w:rPr>
          <w:fldChar w:fldCharType="separate"/>
        </w:r>
        <w:r w:rsidR="00582FF6">
          <w:rPr>
            <w:noProof/>
            <w:webHidden/>
          </w:rPr>
          <w:t>②</w:t>
        </w:r>
        <w:r w:rsidR="00582FF6">
          <w:rPr>
            <w:noProof/>
            <w:webHidden/>
          </w:rPr>
          <w:fldChar w:fldCharType="end"/>
        </w:r>
      </w:hyperlink>
    </w:p>
    <w:p w:rsidR="00582FF6" w:rsidRDefault="00582FF6">
      <w:pPr>
        <w:pStyle w:val="TOC1"/>
        <w:tabs>
          <w:tab w:val="right" w:leader="dot" w:pos="10281"/>
        </w:tabs>
        <w:rPr>
          <w:rFonts w:ascii="Calibri" w:eastAsia="SimSun" w:hAnsi="Calibri"/>
          <w:noProof/>
          <w:sz w:val="22"/>
          <w:szCs w:val="22"/>
        </w:rPr>
      </w:pPr>
      <w:hyperlink w:anchor="_Toc189324947" w:history="1">
        <w:r>
          <w:rPr>
            <w:rStyle w:val="Hyperlink"/>
            <w:noProof/>
          </w:rPr>
          <w:t>ACKNOWLEDGEMENT</w:t>
        </w:r>
        <w:r>
          <w:rPr>
            <w:noProof/>
            <w:webHidden/>
          </w:rPr>
          <w:tab/>
        </w:r>
        <w:r>
          <w:rPr>
            <w:noProof/>
            <w:webHidden/>
          </w:rPr>
          <w:fldChar w:fldCharType="begin"/>
        </w:r>
        <w:r>
          <w:rPr>
            <w:noProof/>
            <w:webHidden/>
          </w:rPr>
          <w:instrText xml:space="preserve"> PAGEREF _Toc189324947 \h </w:instrText>
        </w:r>
        <w:r>
          <w:rPr>
            <w:noProof/>
            <w:webHidden/>
          </w:rPr>
        </w:r>
        <w:r>
          <w:rPr>
            <w:noProof/>
            <w:webHidden/>
          </w:rPr>
          <w:fldChar w:fldCharType="separate"/>
        </w:r>
        <w:r>
          <w:rPr>
            <w:noProof/>
            <w:webHidden/>
          </w:rPr>
          <w:t>②</w:t>
        </w:r>
        <w:r>
          <w:rPr>
            <w:noProof/>
            <w:webHidden/>
          </w:rPr>
          <w:fldChar w:fldCharType="end"/>
        </w:r>
      </w:hyperlink>
    </w:p>
    <w:p w:rsidR="00582FF6" w:rsidRDefault="00582FF6">
      <w:pPr>
        <w:pStyle w:val="TOC1"/>
        <w:tabs>
          <w:tab w:val="right" w:leader="dot" w:pos="10281"/>
        </w:tabs>
        <w:rPr>
          <w:rFonts w:ascii="Calibri" w:eastAsia="SimSun" w:hAnsi="Calibri"/>
          <w:noProof/>
          <w:sz w:val="22"/>
          <w:szCs w:val="22"/>
        </w:rPr>
      </w:pPr>
      <w:hyperlink w:anchor="_Toc189324948" w:history="1">
        <w:r>
          <w:rPr>
            <w:rStyle w:val="Hyperlink"/>
            <w:noProof/>
          </w:rPr>
          <w:t>SUMMARY</w:t>
        </w:r>
        <w:r>
          <w:rPr>
            <w:noProof/>
            <w:webHidden/>
          </w:rPr>
          <w:tab/>
        </w:r>
        <w:r>
          <w:rPr>
            <w:noProof/>
            <w:webHidden/>
          </w:rPr>
          <w:fldChar w:fldCharType="begin"/>
        </w:r>
        <w:r>
          <w:rPr>
            <w:noProof/>
            <w:webHidden/>
          </w:rPr>
          <w:instrText xml:space="preserve"> PAGEREF _Toc189324948 \h </w:instrText>
        </w:r>
        <w:r>
          <w:rPr>
            <w:noProof/>
            <w:webHidden/>
          </w:rPr>
        </w:r>
        <w:r>
          <w:rPr>
            <w:noProof/>
            <w:webHidden/>
          </w:rPr>
          <w:fldChar w:fldCharType="separate"/>
        </w:r>
        <w:r>
          <w:rPr>
            <w:noProof/>
            <w:webHidden/>
          </w:rPr>
          <w:t>⑤</w:t>
        </w:r>
        <w:r>
          <w:rPr>
            <w:noProof/>
            <w:webHidden/>
          </w:rPr>
          <w:fldChar w:fldCharType="end"/>
        </w:r>
      </w:hyperlink>
    </w:p>
    <w:p w:rsidR="00582FF6" w:rsidRDefault="00582FF6">
      <w:pPr>
        <w:pStyle w:val="TOC1"/>
        <w:tabs>
          <w:tab w:val="right" w:leader="dot" w:pos="10281"/>
        </w:tabs>
        <w:rPr>
          <w:rFonts w:ascii="Calibri" w:eastAsia="SimSun" w:hAnsi="Calibri"/>
          <w:noProof/>
          <w:sz w:val="22"/>
          <w:szCs w:val="22"/>
        </w:rPr>
      </w:pPr>
      <w:hyperlink w:anchor="_Toc189324949" w:history="1">
        <w:r>
          <w:rPr>
            <w:rStyle w:val="Hyperlink"/>
            <w:noProof/>
          </w:rPr>
          <w:t>CHAPTER ONE</w:t>
        </w:r>
        <w:r>
          <w:rPr>
            <w:noProof/>
            <w:webHidden/>
          </w:rPr>
          <w:tab/>
        </w:r>
        <w:r>
          <w:rPr>
            <w:noProof/>
            <w:webHidden/>
          </w:rPr>
          <w:fldChar w:fldCharType="begin"/>
        </w:r>
        <w:r>
          <w:rPr>
            <w:noProof/>
            <w:webHidden/>
          </w:rPr>
          <w:instrText xml:space="preserve"> PAGEREF _Toc189324949 \h </w:instrText>
        </w:r>
        <w:r>
          <w:rPr>
            <w:noProof/>
            <w:webHidden/>
          </w:rPr>
        </w:r>
        <w:r>
          <w:rPr>
            <w:noProof/>
            <w:webHidden/>
          </w:rPr>
          <w:fldChar w:fldCharType="separate"/>
        </w:r>
        <w:r>
          <w:rPr>
            <w:noProof/>
            <w:webHidden/>
          </w:rPr>
          <w:t>⑥</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50" w:history="1">
        <w:r>
          <w:rPr>
            <w:rStyle w:val="Hyperlink"/>
            <w:noProof/>
          </w:rPr>
          <w:t>1.0 System Analysis</w:t>
        </w:r>
        <w:r>
          <w:rPr>
            <w:noProof/>
            <w:webHidden/>
          </w:rPr>
          <w:tab/>
        </w:r>
        <w:r>
          <w:rPr>
            <w:noProof/>
            <w:webHidden/>
          </w:rPr>
          <w:fldChar w:fldCharType="begin"/>
        </w:r>
        <w:r>
          <w:rPr>
            <w:noProof/>
            <w:webHidden/>
          </w:rPr>
          <w:instrText xml:space="preserve"> PAGEREF _Toc189324950 \h </w:instrText>
        </w:r>
        <w:r>
          <w:rPr>
            <w:noProof/>
            <w:webHidden/>
          </w:rPr>
        </w:r>
        <w:r>
          <w:rPr>
            <w:noProof/>
            <w:webHidden/>
          </w:rPr>
          <w:fldChar w:fldCharType="separate"/>
        </w:r>
        <w:r>
          <w:rPr>
            <w:noProof/>
            <w:webHidden/>
          </w:rPr>
          <w:t>⑥</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51" w:history="1">
        <w:r>
          <w:rPr>
            <w:rStyle w:val="Hyperlink"/>
            <w:noProof/>
          </w:rPr>
          <w:t>1.2 PROBLEM ANALYSIS</w:t>
        </w:r>
        <w:r>
          <w:rPr>
            <w:noProof/>
            <w:webHidden/>
          </w:rPr>
          <w:tab/>
        </w:r>
        <w:r>
          <w:rPr>
            <w:noProof/>
            <w:webHidden/>
          </w:rPr>
          <w:fldChar w:fldCharType="begin"/>
        </w:r>
        <w:r>
          <w:rPr>
            <w:noProof/>
            <w:webHidden/>
          </w:rPr>
          <w:instrText xml:space="preserve"> PAGEREF _Toc189324951 \h </w:instrText>
        </w:r>
        <w:r>
          <w:rPr>
            <w:noProof/>
            <w:webHidden/>
          </w:rPr>
        </w:r>
        <w:r>
          <w:rPr>
            <w:noProof/>
            <w:webHidden/>
          </w:rPr>
          <w:fldChar w:fldCharType="separate"/>
        </w:r>
        <w:r>
          <w:rPr>
            <w:noProof/>
            <w:webHidden/>
          </w:rPr>
          <w:t>⑥</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52" w:history="1">
        <w:r>
          <w:rPr>
            <w:rStyle w:val="Hyperlink"/>
            <w:noProof/>
          </w:rPr>
          <w:t>1.3 OVERVIEW</w:t>
        </w:r>
        <w:r>
          <w:rPr>
            <w:noProof/>
            <w:webHidden/>
          </w:rPr>
          <w:tab/>
        </w:r>
        <w:r>
          <w:rPr>
            <w:noProof/>
            <w:webHidden/>
          </w:rPr>
          <w:fldChar w:fldCharType="begin"/>
        </w:r>
        <w:r>
          <w:rPr>
            <w:noProof/>
            <w:webHidden/>
          </w:rPr>
          <w:instrText xml:space="preserve"> PAGEREF _Toc189324952 \h </w:instrText>
        </w:r>
        <w:r>
          <w:rPr>
            <w:noProof/>
            <w:webHidden/>
          </w:rPr>
        </w:r>
        <w:r>
          <w:rPr>
            <w:noProof/>
            <w:webHidden/>
          </w:rPr>
          <w:fldChar w:fldCharType="separate"/>
        </w:r>
        <w:r>
          <w:rPr>
            <w:noProof/>
            <w:webHidden/>
          </w:rPr>
          <w:t>⑦</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53" w:history="1">
        <w:r>
          <w:rPr>
            <w:rStyle w:val="Hyperlink"/>
            <w:noProof/>
          </w:rPr>
          <w:t>1.3.1 LIMITATIONS</w:t>
        </w:r>
        <w:r>
          <w:rPr>
            <w:noProof/>
            <w:webHidden/>
          </w:rPr>
          <w:tab/>
        </w:r>
        <w:r>
          <w:rPr>
            <w:noProof/>
            <w:webHidden/>
          </w:rPr>
          <w:fldChar w:fldCharType="begin"/>
        </w:r>
        <w:r>
          <w:rPr>
            <w:noProof/>
            <w:webHidden/>
          </w:rPr>
          <w:instrText xml:space="preserve"> PAGEREF _Toc189324953 \h </w:instrText>
        </w:r>
        <w:r>
          <w:rPr>
            <w:noProof/>
            <w:webHidden/>
          </w:rPr>
        </w:r>
        <w:r>
          <w:rPr>
            <w:noProof/>
            <w:webHidden/>
          </w:rPr>
          <w:fldChar w:fldCharType="separate"/>
        </w:r>
        <w:r>
          <w:rPr>
            <w:noProof/>
            <w:webHidden/>
          </w:rPr>
          <w:t>⑦</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54" w:history="1">
        <w:r>
          <w:rPr>
            <w:rStyle w:val="Hyperlink"/>
            <w:noProof/>
          </w:rPr>
          <w:t>1.3.2 SYSTEM STRUCTURE</w:t>
        </w:r>
        <w:r>
          <w:rPr>
            <w:noProof/>
            <w:webHidden/>
          </w:rPr>
          <w:tab/>
        </w:r>
        <w:r>
          <w:rPr>
            <w:noProof/>
            <w:webHidden/>
          </w:rPr>
          <w:fldChar w:fldCharType="begin"/>
        </w:r>
        <w:r>
          <w:rPr>
            <w:noProof/>
            <w:webHidden/>
          </w:rPr>
          <w:instrText xml:space="preserve"> PAGEREF _Toc189324954 \h </w:instrText>
        </w:r>
        <w:r>
          <w:rPr>
            <w:noProof/>
            <w:webHidden/>
          </w:rPr>
        </w:r>
        <w:r>
          <w:rPr>
            <w:noProof/>
            <w:webHidden/>
          </w:rPr>
          <w:fldChar w:fldCharType="separate"/>
        </w:r>
        <w:r>
          <w:rPr>
            <w:noProof/>
            <w:webHidden/>
          </w:rPr>
          <w:t>⑦</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55" w:history="1">
        <w:r>
          <w:rPr>
            <w:rStyle w:val="Hyperlink"/>
            <w:noProof/>
          </w:rPr>
          <w:t>1.4 PROPOSED SYSTEM</w:t>
        </w:r>
        <w:r>
          <w:rPr>
            <w:noProof/>
            <w:webHidden/>
          </w:rPr>
          <w:tab/>
        </w:r>
        <w:r>
          <w:rPr>
            <w:noProof/>
            <w:webHidden/>
          </w:rPr>
          <w:fldChar w:fldCharType="begin"/>
        </w:r>
        <w:r>
          <w:rPr>
            <w:noProof/>
            <w:webHidden/>
          </w:rPr>
          <w:instrText xml:space="preserve"> PAGEREF _Toc189324955 \h </w:instrText>
        </w:r>
        <w:r>
          <w:rPr>
            <w:noProof/>
            <w:webHidden/>
          </w:rPr>
        </w:r>
        <w:r>
          <w:rPr>
            <w:noProof/>
            <w:webHidden/>
          </w:rPr>
          <w:fldChar w:fldCharType="separate"/>
        </w:r>
        <w:r>
          <w:rPr>
            <w:noProof/>
            <w:webHidden/>
          </w:rPr>
          <w:t>⑨</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56" w:history="1">
        <w:r>
          <w:rPr>
            <w:rStyle w:val="Hyperlink"/>
            <w:noProof/>
          </w:rPr>
          <w:t>1.4.1 OBJECTIVES</w:t>
        </w:r>
        <w:r>
          <w:rPr>
            <w:noProof/>
            <w:webHidden/>
          </w:rPr>
          <w:tab/>
        </w:r>
        <w:r>
          <w:rPr>
            <w:noProof/>
            <w:webHidden/>
          </w:rPr>
          <w:fldChar w:fldCharType="begin"/>
        </w:r>
        <w:r>
          <w:rPr>
            <w:noProof/>
            <w:webHidden/>
          </w:rPr>
          <w:instrText xml:space="preserve"> PAGEREF _Toc189324956 \h </w:instrText>
        </w:r>
        <w:r>
          <w:rPr>
            <w:noProof/>
            <w:webHidden/>
          </w:rPr>
        </w:r>
        <w:r>
          <w:rPr>
            <w:noProof/>
            <w:webHidden/>
          </w:rPr>
          <w:fldChar w:fldCharType="separate"/>
        </w:r>
        <w:r>
          <w:rPr>
            <w:noProof/>
            <w:webHidden/>
          </w:rPr>
          <w:t>⑨</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57" w:history="1">
        <w:r>
          <w:rPr>
            <w:rStyle w:val="Hyperlink"/>
            <w:noProof/>
          </w:rPr>
          <w:t>1.4.2 THE SCOPE OF THE SYSTEM</w:t>
        </w:r>
        <w:r>
          <w:rPr>
            <w:noProof/>
            <w:webHidden/>
          </w:rPr>
          <w:tab/>
        </w:r>
        <w:r>
          <w:rPr>
            <w:noProof/>
            <w:webHidden/>
          </w:rPr>
          <w:fldChar w:fldCharType="begin"/>
        </w:r>
        <w:r>
          <w:rPr>
            <w:noProof/>
            <w:webHidden/>
          </w:rPr>
          <w:instrText xml:space="preserve"> PAGEREF _Toc189324957 \h </w:instrText>
        </w:r>
        <w:r>
          <w:rPr>
            <w:noProof/>
            <w:webHidden/>
          </w:rPr>
        </w:r>
        <w:r>
          <w:rPr>
            <w:noProof/>
            <w:webHidden/>
          </w:rPr>
          <w:fldChar w:fldCharType="separate"/>
        </w:r>
        <w:r>
          <w:rPr>
            <w:noProof/>
            <w:webHidden/>
          </w:rPr>
          <w:t>⑨</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58" w:history="1">
        <w:r>
          <w:rPr>
            <w:rStyle w:val="Hyperlink"/>
            <w:noProof/>
          </w:rPr>
          <w:t>1.4.3 BENEFITS OF THIS SYSTEM</w:t>
        </w:r>
        <w:r>
          <w:rPr>
            <w:noProof/>
            <w:webHidden/>
          </w:rPr>
          <w:tab/>
        </w:r>
        <w:r>
          <w:rPr>
            <w:noProof/>
            <w:webHidden/>
          </w:rPr>
          <w:fldChar w:fldCharType="begin"/>
        </w:r>
        <w:r>
          <w:rPr>
            <w:noProof/>
            <w:webHidden/>
          </w:rPr>
          <w:instrText xml:space="preserve"> PAGEREF _Toc189324958 \h </w:instrText>
        </w:r>
        <w:r>
          <w:rPr>
            <w:noProof/>
            <w:webHidden/>
          </w:rPr>
        </w:r>
        <w:r>
          <w:rPr>
            <w:noProof/>
            <w:webHidden/>
          </w:rPr>
          <w:fldChar w:fldCharType="separate"/>
        </w:r>
        <w:r>
          <w:rPr>
            <w:noProof/>
            <w:webHidden/>
          </w:rPr>
          <w:t>⑩</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59" w:history="1">
        <w:r>
          <w:rPr>
            <w:rStyle w:val="Hyperlink"/>
            <w:noProof/>
          </w:rPr>
          <w:t>1.4.4 FEASIBILITY STUDY</w:t>
        </w:r>
        <w:r>
          <w:rPr>
            <w:noProof/>
            <w:webHidden/>
          </w:rPr>
          <w:tab/>
        </w:r>
        <w:r>
          <w:rPr>
            <w:noProof/>
            <w:webHidden/>
          </w:rPr>
          <w:fldChar w:fldCharType="begin"/>
        </w:r>
        <w:r>
          <w:rPr>
            <w:noProof/>
            <w:webHidden/>
          </w:rPr>
          <w:instrText xml:space="preserve"> PAGEREF _Toc189324959 \h </w:instrText>
        </w:r>
        <w:r>
          <w:rPr>
            <w:noProof/>
            <w:webHidden/>
          </w:rPr>
        </w:r>
        <w:r>
          <w:rPr>
            <w:noProof/>
            <w:webHidden/>
          </w:rPr>
          <w:fldChar w:fldCharType="separate"/>
        </w:r>
        <w:r>
          <w:rPr>
            <w:noProof/>
            <w:webHidden/>
          </w:rPr>
          <w:t>⑪</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60" w:history="1">
        <w:r>
          <w:rPr>
            <w:rStyle w:val="Hyperlink"/>
            <w:noProof/>
          </w:rPr>
          <w:t>1.5 DATA GATHERING</w:t>
        </w:r>
        <w:r>
          <w:rPr>
            <w:noProof/>
            <w:webHidden/>
          </w:rPr>
          <w:tab/>
        </w:r>
        <w:r>
          <w:rPr>
            <w:noProof/>
            <w:webHidden/>
          </w:rPr>
          <w:fldChar w:fldCharType="begin"/>
        </w:r>
        <w:r>
          <w:rPr>
            <w:noProof/>
            <w:webHidden/>
          </w:rPr>
          <w:instrText xml:space="preserve"> PAGEREF _Toc189324960 \h </w:instrText>
        </w:r>
        <w:r>
          <w:rPr>
            <w:noProof/>
            <w:webHidden/>
          </w:rPr>
        </w:r>
        <w:r>
          <w:rPr>
            <w:noProof/>
            <w:webHidden/>
          </w:rPr>
          <w:fldChar w:fldCharType="separate"/>
        </w:r>
        <w:r>
          <w:rPr>
            <w:noProof/>
            <w:webHidden/>
          </w:rPr>
          <w:t>⑫</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61" w:history="1">
        <w:r>
          <w:rPr>
            <w:rStyle w:val="Hyperlink"/>
            <w:noProof/>
          </w:rPr>
          <w:t>1.5.1 INTERVIEWS</w:t>
        </w:r>
        <w:r>
          <w:rPr>
            <w:noProof/>
            <w:webHidden/>
          </w:rPr>
          <w:tab/>
        </w:r>
        <w:r>
          <w:rPr>
            <w:noProof/>
            <w:webHidden/>
          </w:rPr>
          <w:fldChar w:fldCharType="begin"/>
        </w:r>
        <w:r>
          <w:rPr>
            <w:noProof/>
            <w:webHidden/>
          </w:rPr>
          <w:instrText xml:space="preserve"> PAGEREF _Toc189324961 \h </w:instrText>
        </w:r>
        <w:r>
          <w:rPr>
            <w:noProof/>
            <w:webHidden/>
          </w:rPr>
        </w:r>
        <w:r>
          <w:rPr>
            <w:noProof/>
            <w:webHidden/>
          </w:rPr>
          <w:fldChar w:fldCharType="separate"/>
        </w:r>
        <w:r>
          <w:rPr>
            <w:noProof/>
            <w:webHidden/>
          </w:rPr>
          <w:t>⑬</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62" w:history="1">
        <w:r>
          <w:rPr>
            <w:rStyle w:val="Hyperlink"/>
            <w:noProof/>
          </w:rPr>
          <w:t>1.5.2 QUESTIONNAIRES</w:t>
        </w:r>
        <w:r>
          <w:rPr>
            <w:noProof/>
            <w:webHidden/>
          </w:rPr>
          <w:tab/>
        </w:r>
        <w:r>
          <w:rPr>
            <w:noProof/>
            <w:webHidden/>
          </w:rPr>
          <w:fldChar w:fldCharType="begin"/>
        </w:r>
        <w:r>
          <w:rPr>
            <w:noProof/>
            <w:webHidden/>
          </w:rPr>
          <w:instrText xml:space="preserve"> PAGEREF _Toc189324962 \h </w:instrText>
        </w:r>
        <w:r>
          <w:rPr>
            <w:noProof/>
            <w:webHidden/>
          </w:rPr>
        </w:r>
        <w:r>
          <w:rPr>
            <w:noProof/>
            <w:webHidden/>
          </w:rPr>
          <w:fldChar w:fldCharType="separate"/>
        </w:r>
        <w:r>
          <w:rPr>
            <w:noProof/>
            <w:webHidden/>
          </w:rPr>
          <w:t>⑬</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63" w:history="1">
        <w:r>
          <w:rPr>
            <w:rStyle w:val="Hyperlink"/>
            <w:noProof/>
          </w:rPr>
          <w:t>1.5.3 DOCUMENT REVIEW</w:t>
        </w:r>
        <w:r>
          <w:rPr>
            <w:noProof/>
            <w:webHidden/>
          </w:rPr>
          <w:tab/>
        </w:r>
        <w:r>
          <w:rPr>
            <w:noProof/>
            <w:webHidden/>
          </w:rPr>
          <w:fldChar w:fldCharType="begin"/>
        </w:r>
        <w:r>
          <w:rPr>
            <w:noProof/>
            <w:webHidden/>
          </w:rPr>
          <w:instrText xml:space="preserve"> PAGEREF _Toc189324963 \h </w:instrText>
        </w:r>
        <w:r>
          <w:rPr>
            <w:noProof/>
            <w:webHidden/>
          </w:rPr>
        </w:r>
        <w:r>
          <w:rPr>
            <w:noProof/>
            <w:webHidden/>
          </w:rPr>
          <w:fldChar w:fldCharType="separate"/>
        </w:r>
        <w:r>
          <w:rPr>
            <w:noProof/>
            <w:webHidden/>
          </w:rPr>
          <w:t>⑰</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64" w:history="1">
        <w:r>
          <w:rPr>
            <w:rStyle w:val="Hyperlink"/>
            <w:noProof/>
          </w:rPr>
          <w:t>1.6 REQUIREMENTS SPECIFICATIONS</w:t>
        </w:r>
        <w:r>
          <w:rPr>
            <w:noProof/>
            <w:webHidden/>
          </w:rPr>
          <w:tab/>
        </w:r>
        <w:r>
          <w:rPr>
            <w:noProof/>
            <w:webHidden/>
          </w:rPr>
          <w:fldChar w:fldCharType="begin"/>
        </w:r>
        <w:r>
          <w:rPr>
            <w:noProof/>
            <w:webHidden/>
          </w:rPr>
          <w:instrText xml:space="preserve"> PAGEREF _Toc189324964 \h </w:instrText>
        </w:r>
        <w:r>
          <w:rPr>
            <w:noProof/>
            <w:webHidden/>
          </w:rPr>
        </w:r>
        <w:r>
          <w:rPr>
            <w:noProof/>
            <w:webHidden/>
          </w:rPr>
          <w:fldChar w:fldCharType="separate"/>
        </w:r>
        <w:r>
          <w:rPr>
            <w:noProof/>
            <w:webHidden/>
          </w:rPr>
          <w:t>⑰</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65" w:history="1">
        <w:r>
          <w:rPr>
            <w:rStyle w:val="Hyperlink"/>
            <w:i/>
            <w:iCs/>
            <w:noProof/>
          </w:rPr>
          <w:t>INPUT SPECIFICATIONS</w:t>
        </w:r>
        <w:r>
          <w:rPr>
            <w:noProof/>
            <w:webHidden/>
          </w:rPr>
          <w:tab/>
        </w:r>
        <w:r>
          <w:rPr>
            <w:noProof/>
            <w:webHidden/>
          </w:rPr>
          <w:fldChar w:fldCharType="begin"/>
        </w:r>
        <w:r>
          <w:rPr>
            <w:noProof/>
            <w:webHidden/>
          </w:rPr>
          <w:instrText xml:space="preserve"> PAGEREF _Toc189324965 \h </w:instrText>
        </w:r>
        <w:r>
          <w:rPr>
            <w:noProof/>
            <w:webHidden/>
          </w:rPr>
        </w:r>
        <w:r>
          <w:rPr>
            <w:noProof/>
            <w:webHidden/>
          </w:rPr>
          <w:fldChar w:fldCharType="separate"/>
        </w:r>
        <w:r>
          <w:rPr>
            <w:noProof/>
            <w:webHidden/>
          </w:rPr>
          <w:t>⑰</w:t>
        </w:r>
        <w:r>
          <w:rPr>
            <w:noProof/>
            <w:webHidden/>
          </w:rPr>
          <w:fldChar w:fldCharType="end"/>
        </w:r>
      </w:hyperlink>
    </w:p>
    <w:p w:rsidR="00582FF6" w:rsidRDefault="00582FF6">
      <w:pPr>
        <w:pStyle w:val="TOC1"/>
        <w:tabs>
          <w:tab w:val="right" w:leader="dot" w:pos="10281"/>
        </w:tabs>
        <w:rPr>
          <w:rFonts w:ascii="Calibri" w:eastAsia="SimSun" w:hAnsi="Calibri"/>
          <w:noProof/>
          <w:sz w:val="22"/>
          <w:szCs w:val="22"/>
        </w:rPr>
      </w:pPr>
      <w:hyperlink w:anchor="_Toc189324966" w:history="1">
        <w:r>
          <w:rPr>
            <w:rStyle w:val="Hyperlink"/>
            <w:noProof/>
          </w:rPr>
          <w:t>CHAPTER TWO</w:t>
        </w:r>
        <w:r>
          <w:rPr>
            <w:noProof/>
            <w:webHidden/>
          </w:rPr>
          <w:tab/>
        </w:r>
        <w:r>
          <w:rPr>
            <w:noProof/>
            <w:webHidden/>
          </w:rPr>
          <w:fldChar w:fldCharType="begin"/>
        </w:r>
        <w:r>
          <w:rPr>
            <w:noProof/>
            <w:webHidden/>
          </w:rPr>
          <w:instrText xml:space="preserve"> PAGEREF _Toc189324966 \h </w:instrText>
        </w:r>
        <w:r>
          <w:rPr>
            <w:noProof/>
            <w:webHidden/>
          </w:rPr>
        </w:r>
        <w:r>
          <w:rPr>
            <w:noProof/>
            <w:webHidden/>
          </w:rPr>
          <w:fldChar w:fldCharType="separate"/>
        </w:r>
        <w:r>
          <w:rPr>
            <w:noProof/>
            <w:webHidden/>
          </w:rPr>
          <w:t>⑲</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67" w:history="1">
        <w:r>
          <w:rPr>
            <w:rStyle w:val="Hyperlink"/>
            <w:noProof/>
          </w:rPr>
          <w:t>2.1 SYSTEM DESIGN</w:t>
        </w:r>
        <w:r>
          <w:rPr>
            <w:noProof/>
            <w:webHidden/>
          </w:rPr>
          <w:tab/>
        </w:r>
        <w:r>
          <w:rPr>
            <w:noProof/>
            <w:webHidden/>
          </w:rPr>
          <w:fldChar w:fldCharType="begin"/>
        </w:r>
        <w:r>
          <w:rPr>
            <w:noProof/>
            <w:webHidden/>
          </w:rPr>
          <w:instrText xml:space="preserve"> PAGEREF _Toc189324967 \h </w:instrText>
        </w:r>
        <w:r>
          <w:rPr>
            <w:noProof/>
            <w:webHidden/>
          </w:rPr>
        </w:r>
        <w:r>
          <w:rPr>
            <w:noProof/>
            <w:webHidden/>
          </w:rPr>
          <w:fldChar w:fldCharType="separate"/>
        </w:r>
        <w:r>
          <w:rPr>
            <w:noProof/>
            <w:webHidden/>
          </w:rPr>
          <w:t>⑲</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68" w:history="1">
        <w:r>
          <w:rPr>
            <w:rStyle w:val="Hyperlink"/>
            <w:noProof/>
          </w:rPr>
          <w:t>2.1.1 SYSTEM FLOWCHART</w:t>
        </w:r>
        <w:r>
          <w:rPr>
            <w:noProof/>
            <w:webHidden/>
          </w:rPr>
          <w:tab/>
        </w:r>
        <w:r>
          <w:rPr>
            <w:noProof/>
            <w:webHidden/>
          </w:rPr>
          <w:fldChar w:fldCharType="begin"/>
        </w:r>
        <w:r>
          <w:rPr>
            <w:noProof/>
            <w:webHidden/>
          </w:rPr>
          <w:instrText xml:space="preserve"> PAGEREF _Toc189324968 \h </w:instrText>
        </w:r>
        <w:r>
          <w:rPr>
            <w:noProof/>
            <w:webHidden/>
          </w:rPr>
        </w:r>
        <w:r>
          <w:rPr>
            <w:noProof/>
            <w:webHidden/>
          </w:rPr>
          <w:fldChar w:fldCharType="separate"/>
        </w:r>
        <w:r>
          <w:rPr>
            <w:noProof/>
            <w:webHidden/>
          </w:rPr>
          <w:t>⑲</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69" w:history="1">
        <w:r>
          <w:rPr>
            <w:rStyle w:val="Hyperlink"/>
            <w:noProof/>
          </w:rPr>
          <w:t>2.2 TABLE DESIGN</w:t>
        </w:r>
        <w:r>
          <w:rPr>
            <w:noProof/>
            <w:webHidden/>
          </w:rPr>
          <w:tab/>
        </w:r>
        <w:r>
          <w:rPr>
            <w:noProof/>
            <w:webHidden/>
          </w:rPr>
          <w:fldChar w:fldCharType="begin"/>
        </w:r>
        <w:r>
          <w:rPr>
            <w:noProof/>
            <w:webHidden/>
          </w:rPr>
          <w:instrText xml:space="preserve"> PAGEREF _Toc189324969 \h </w:instrText>
        </w:r>
        <w:r>
          <w:rPr>
            <w:noProof/>
            <w:webHidden/>
          </w:rPr>
        </w:r>
        <w:r>
          <w:rPr>
            <w:noProof/>
            <w:webHidden/>
          </w:rPr>
          <w:fldChar w:fldCharType="separate"/>
        </w:r>
        <w:r>
          <w:rPr>
            <w:noProof/>
            <w:webHidden/>
          </w:rPr>
          <w:t>⑲</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70" w:history="1">
        <w:r>
          <w:rPr>
            <w:rStyle w:val="Hyperlink"/>
            <w:noProof/>
          </w:rPr>
          <w:t>2.2.1 ENTITY RELATIONSHIP DIAGRAM</w:t>
        </w:r>
        <w:r>
          <w:rPr>
            <w:noProof/>
            <w:webHidden/>
          </w:rPr>
          <w:tab/>
        </w:r>
        <w:r>
          <w:rPr>
            <w:noProof/>
            <w:webHidden/>
          </w:rPr>
          <w:fldChar w:fldCharType="begin"/>
        </w:r>
        <w:r>
          <w:rPr>
            <w:noProof/>
            <w:webHidden/>
          </w:rPr>
          <w:instrText xml:space="preserve"> PAGEREF _Toc189324970 \h </w:instrText>
        </w:r>
        <w:r>
          <w:rPr>
            <w:noProof/>
            <w:webHidden/>
          </w:rPr>
        </w:r>
        <w:r>
          <w:rPr>
            <w:noProof/>
            <w:webHidden/>
          </w:rPr>
          <w:fldChar w:fldCharType="separate"/>
        </w:r>
        <w:r>
          <w:rPr>
            <w:noProof/>
            <w:webHidden/>
          </w:rPr>
          <w:t>21</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71" w:history="1">
        <w:r>
          <w:rPr>
            <w:rStyle w:val="Hyperlink"/>
            <w:noProof/>
          </w:rPr>
          <w:t>2.3 INPUT DESIGN</w:t>
        </w:r>
        <w:r>
          <w:rPr>
            <w:noProof/>
            <w:webHidden/>
          </w:rPr>
          <w:tab/>
        </w:r>
        <w:r>
          <w:rPr>
            <w:noProof/>
            <w:webHidden/>
          </w:rPr>
          <w:fldChar w:fldCharType="begin"/>
        </w:r>
        <w:r>
          <w:rPr>
            <w:noProof/>
            <w:webHidden/>
          </w:rPr>
          <w:instrText xml:space="preserve"> PAGEREF _Toc189324971 \h </w:instrText>
        </w:r>
        <w:r>
          <w:rPr>
            <w:noProof/>
            <w:webHidden/>
          </w:rPr>
        </w:r>
        <w:r>
          <w:rPr>
            <w:noProof/>
            <w:webHidden/>
          </w:rPr>
          <w:fldChar w:fldCharType="separate"/>
        </w:r>
        <w:r>
          <w:rPr>
            <w:noProof/>
            <w:webHidden/>
          </w:rPr>
          <w:t>21</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72" w:history="1">
        <w:r>
          <w:rPr>
            <w:rStyle w:val="Hyperlink"/>
            <w:noProof/>
          </w:rPr>
          <w:t>OUTPUT DESIGN</w:t>
        </w:r>
        <w:r>
          <w:rPr>
            <w:noProof/>
            <w:webHidden/>
          </w:rPr>
          <w:tab/>
        </w:r>
        <w:r>
          <w:rPr>
            <w:noProof/>
            <w:webHidden/>
          </w:rPr>
          <w:fldChar w:fldCharType="begin"/>
        </w:r>
        <w:r>
          <w:rPr>
            <w:noProof/>
            <w:webHidden/>
          </w:rPr>
          <w:instrText xml:space="preserve"> PAGEREF _Toc189324972 \h </w:instrText>
        </w:r>
        <w:r>
          <w:rPr>
            <w:noProof/>
            <w:webHidden/>
          </w:rPr>
        </w:r>
        <w:r>
          <w:rPr>
            <w:noProof/>
            <w:webHidden/>
          </w:rPr>
          <w:fldChar w:fldCharType="separate"/>
        </w:r>
        <w:r>
          <w:rPr>
            <w:noProof/>
            <w:webHidden/>
          </w:rPr>
          <w:t>21</w:t>
        </w:r>
        <w:r>
          <w:rPr>
            <w:noProof/>
            <w:webHidden/>
          </w:rPr>
          <w:fldChar w:fldCharType="end"/>
        </w:r>
      </w:hyperlink>
    </w:p>
    <w:p w:rsidR="00582FF6" w:rsidRDefault="00582FF6">
      <w:pPr>
        <w:pStyle w:val="TOC1"/>
        <w:tabs>
          <w:tab w:val="right" w:leader="dot" w:pos="10281"/>
        </w:tabs>
        <w:rPr>
          <w:rFonts w:ascii="Calibri" w:eastAsia="SimSun" w:hAnsi="Calibri"/>
          <w:noProof/>
          <w:sz w:val="22"/>
          <w:szCs w:val="22"/>
        </w:rPr>
      </w:pPr>
      <w:hyperlink w:anchor="_Toc189324973" w:history="1">
        <w:r>
          <w:rPr>
            <w:rStyle w:val="Hyperlink"/>
            <w:noProof/>
          </w:rPr>
          <w:t>CHAPTER THREE</w:t>
        </w:r>
        <w:r>
          <w:rPr>
            <w:noProof/>
            <w:webHidden/>
          </w:rPr>
          <w:tab/>
        </w:r>
        <w:r>
          <w:rPr>
            <w:noProof/>
            <w:webHidden/>
          </w:rPr>
          <w:fldChar w:fldCharType="begin"/>
        </w:r>
        <w:r>
          <w:rPr>
            <w:noProof/>
            <w:webHidden/>
          </w:rPr>
          <w:instrText xml:space="preserve"> PAGEREF _Toc189324973 \h </w:instrText>
        </w:r>
        <w:r>
          <w:rPr>
            <w:noProof/>
            <w:webHidden/>
          </w:rPr>
        </w:r>
        <w:r>
          <w:rPr>
            <w:noProof/>
            <w:webHidden/>
          </w:rPr>
          <w:fldChar w:fldCharType="separate"/>
        </w:r>
        <w:r>
          <w:rPr>
            <w:noProof/>
            <w:webHidden/>
          </w:rPr>
          <w:t>22</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74" w:history="1">
        <w:r>
          <w:rPr>
            <w:rStyle w:val="Hyperlink"/>
            <w:noProof/>
          </w:rPr>
          <w:t>3.0 SYSTEM DEVELOPMENT</w:t>
        </w:r>
        <w:r>
          <w:rPr>
            <w:noProof/>
            <w:webHidden/>
          </w:rPr>
          <w:tab/>
        </w:r>
        <w:r>
          <w:rPr>
            <w:noProof/>
            <w:webHidden/>
          </w:rPr>
          <w:fldChar w:fldCharType="begin"/>
        </w:r>
        <w:r>
          <w:rPr>
            <w:noProof/>
            <w:webHidden/>
          </w:rPr>
          <w:instrText xml:space="preserve"> PAGEREF _Toc189324974 \h </w:instrText>
        </w:r>
        <w:r>
          <w:rPr>
            <w:noProof/>
            <w:webHidden/>
          </w:rPr>
        </w:r>
        <w:r>
          <w:rPr>
            <w:noProof/>
            <w:webHidden/>
          </w:rPr>
          <w:fldChar w:fldCharType="separate"/>
        </w:r>
        <w:r>
          <w:rPr>
            <w:noProof/>
            <w:webHidden/>
          </w:rPr>
          <w:t>22</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75" w:history="1">
        <w:r>
          <w:rPr>
            <w:rStyle w:val="Hyperlink"/>
            <w:noProof/>
          </w:rPr>
          <w:t>3.1.1 CLUBS</w:t>
        </w:r>
        <w:r>
          <w:rPr>
            <w:noProof/>
            <w:webHidden/>
          </w:rPr>
          <w:tab/>
        </w:r>
        <w:r>
          <w:rPr>
            <w:noProof/>
            <w:webHidden/>
          </w:rPr>
          <w:fldChar w:fldCharType="begin"/>
        </w:r>
        <w:r>
          <w:rPr>
            <w:noProof/>
            <w:webHidden/>
          </w:rPr>
          <w:instrText xml:space="preserve"> PAGEREF _Toc189324975 \h </w:instrText>
        </w:r>
        <w:r>
          <w:rPr>
            <w:noProof/>
            <w:webHidden/>
          </w:rPr>
        </w:r>
        <w:r>
          <w:rPr>
            <w:noProof/>
            <w:webHidden/>
          </w:rPr>
          <w:fldChar w:fldCharType="separate"/>
        </w:r>
        <w:r>
          <w:rPr>
            <w:noProof/>
            <w:webHidden/>
          </w:rPr>
          <w:t>22</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76" w:history="1">
        <w:r>
          <w:rPr>
            <w:rStyle w:val="Hyperlink"/>
            <w:noProof/>
          </w:rPr>
          <w:t>3.1.2 STUDENTS</w:t>
        </w:r>
        <w:r>
          <w:rPr>
            <w:noProof/>
            <w:webHidden/>
          </w:rPr>
          <w:tab/>
        </w:r>
        <w:r>
          <w:rPr>
            <w:noProof/>
            <w:webHidden/>
          </w:rPr>
          <w:fldChar w:fldCharType="begin"/>
        </w:r>
        <w:r>
          <w:rPr>
            <w:noProof/>
            <w:webHidden/>
          </w:rPr>
          <w:instrText xml:space="preserve"> PAGEREF _Toc189324976 \h </w:instrText>
        </w:r>
        <w:r>
          <w:rPr>
            <w:noProof/>
            <w:webHidden/>
          </w:rPr>
        </w:r>
        <w:r>
          <w:rPr>
            <w:noProof/>
            <w:webHidden/>
          </w:rPr>
          <w:fldChar w:fldCharType="separate"/>
        </w:r>
        <w:r>
          <w:rPr>
            <w:noProof/>
            <w:webHidden/>
          </w:rPr>
          <w:t>22</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77" w:history="1">
        <w:r>
          <w:rPr>
            <w:rStyle w:val="Hyperlink"/>
            <w:noProof/>
          </w:rPr>
          <w:t>3.1.3 PATRONS</w:t>
        </w:r>
        <w:r>
          <w:rPr>
            <w:noProof/>
            <w:webHidden/>
          </w:rPr>
          <w:tab/>
        </w:r>
        <w:r>
          <w:rPr>
            <w:noProof/>
            <w:webHidden/>
          </w:rPr>
          <w:fldChar w:fldCharType="begin"/>
        </w:r>
        <w:r>
          <w:rPr>
            <w:noProof/>
            <w:webHidden/>
          </w:rPr>
          <w:instrText xml:space="preserve"> PAGEREF _Toc189324977 \h </w:instrText>
        </w:r>
        <w:r>
          <w:rPr>
            <w:noProof/>
            <w:webHidden/>
          </w:rPr>
        </w:r>
        <w:r>
          <w:rPr>
            <w:noProof/>
            <w:webHidden/>
          </w:rPr>
          <w:fldChar w:fldCharType="separate"/>
        </w:r>
        <w:r>
          <w:rPr>
            <w:noProof/>
            <w:webHidden/>
          </w:rPr>
          <w:t>22</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78" w:history="1">
        <w:r>
          <w:rPr>
            <w:rStyle w:val="Hyperlink"/>
            <w:noProof/>
          </w:rPr>
          <w:t>3.1.4 CLASSES</w:t>
        </w:r>
        <w:r>
          <w:rPr>
            <w:noProof/>
            <w:webHidden/>
          </w:rPr>
          <w:tab/>
        </w:r>
        <w:r>
          <w:rPr>
            <w:noProof/>
            <w:webHidden/>
          </w:rPr>
          <w:fldChar w:fldCharType="begin"/>
        </w:r>
        <w:r>
          <w:rPr>
            <w:noProof/>
            <w:webHidden/>
          </w:rPr>
          <w:instrText xml:space="preserve"> PAGEREF _Toc189324978 \h </w:instrText>
        </w:r>
        <w:r>
          <w:rPr>
            <w:noProof/>
            <w:webHidden/>
          </w:rPr>
        </w:r>
        <w:r>
          <w:rPr>
            <w:noProof/>
            <w:webHidden/>
          </w:rPr>
          <w:fldChar w:fldCharType="separate"/>
        </w:r>
        <w:r>
          <w:rPr>
            <w:noProof/>
            <w:webHidden/>
          </w:rPr>
          <w:t>23</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79" w:history="1">
        <w:r>
          <w:rPr>
            <w:rStyle w:val="Hyperlink"/>
            <w:noProof/>
          </w:rPr>
          <w:t>3.1.5 ACTIVITIES AND EVENTS</w:t>
        </w:r>
        <w:r>
          <w:rPr>
            <w:noProof/>
            <w:webHidden/>
          </w:rPr>
          <w:tab/>
        </w:r>
        <w:r>
          <w:rPr>
            <w:noProof/>
            <w:webHidden/>
          </w:rPr>
          <w:fldChar w:fldCharType="begin"/>
        </w:r>
        <w:r>
          <w:rPr>
            <w:noProof/>
            <w:webHidden/>
          </w:rPr>
          <w:instrText xml:space="preserve"> PAGEREF _Toc189324979 \h </w:instrText>
        </w:r>
        <w:r>
          <w:rPr>
            <w:noProof/>
            <w:webHidden/>
          </w:rPr>
        </w:r>
        <w:r>
          <w:rPr>
            <w:noProof/>
            <w:webHidden/>
          </w:rPr>
          <w:fldChar w:fldCharType="separate"/>
        </w:r>
        <w:r>
          <w:rPr>
            <w:noProof/>
            <w:webHidden/>
          </w:rPr>
          <w:t>24</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80" w:history="1">
        <w:r>
          <w:rPr>
            <w:rStyle w:val="Hyperlink"/>
            <w:noProof/>
          </w:rPr>
          <w:t>3.2 FORMS</w:t>
        </w:r>
        <w:r>
          <w:rPr>
            <w:noProof/>
            <w:webHidden/>
          </w:rPr>
          <w:tab/>
        </w:r>
        <w:r>
          <w:rPr>
            <w:noProof/>
            <w:webHidden/>
          </w:rPr>
          <w:fldChar w:fldCharType="begin"/>
        </w:r>
        <w:r>
          <w:rPr>
            <w:noProof/>
            <w:webHidden/>
          </w:rPr>
          <w:instrText xml:space="preserve"> PAGEREF _Toc189324980 \h </w:instrText>
        </w:r>
        <w:r>
          <w:rPr>
            <w:noProof/>
            <w:webHidden/>
          </w:rPr>
        </w:r>
        <w:r>
          <w:rPr>
            <w:noProof/>
            <w:webHidden/>
          </w:rPr>
          <w:fldChar w:fldCharType="separate"/>
        </w:r>
        <w:r>
          <w:rPr>
            <w:noProof/>
            <w:webHidden/>
          </w:rPr>
          <w:t>24</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81" w:history="1">
        <w:r>
          <w:rPr>
            <w:rStyle w:val="Hyperlink"/>
            <w:noProof/>
          </w:rPr>
          <w:t>3.2.1 DASHBOARD</w:t>
        </w:r>
        <w:r>
          <w:rPr>
            <w:noProof/>
            <w:webHidden/>
          </w:rPr>
          <w:tab/>
        </w:r>
        <w:r>
          <w:rPr>
            <w:noProof/>
            <w:webHidden/>
          </w:rPr>
          <w:fldChar w:fldCharType="begin"/>
        </w:r>
        <w:r>
          <w:rPr>
            <w:noProof/>
            <w:webHidden/>
          </w:rPr>
          <w:instrText xml:space="preserve"> PAGEREF _Toc189324981 \h </w:instrText>
        </w:r>
        <w:r>
          <w:rPr>
            <w:noProof/>
            <w:webHidden/>
          </w:rPr>
        </w:r>
        <w:r>
          <w:rPr>
            <w:noProof/>
            <w:webHidden/>
          </w:rPr>
          <w:fldChar w:fldCharType="separate"/>
        </w:r>
        <w:r>
          <w:rPr>
            <w:noProof/>
            <w:webHidden/>
          </w:rPr>
          <w:t>24</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82" w:history="1">
        <w:r>
          <w:rPr>
            <w:rStyle w:val="Hyperlink"/>
            <w:noProof/>
          </w:rPr>
          <w:t>3.2.2 STUDENTS REG FORM</w:t>
        </w:r>
        <w:r>
          <w:rPr>
            <w:noProof/>
            <w:webHidden/>
          </w:rPr>
          <w:tab/>
        </w:r>
        <w:r>
          <w:rPr>
            <w:noProof/>
            <w:webHidden/>
          </w:rPr>
          <w:fldChar w:fldCharType="begin"/>
        </w:r>
        <w:r>
          <w:rPr>
            <w:noProof/>
            <w:webHidden/>
          </w:rPr>
          <w:instrText xml:space="preserve"> PAGEREF _Toc189324982 \h </w:instrText>
        </w:r>
        <w:r>
          <w:rPr>
            <w:noProof/>
            <w:webHidden/>
          </w:rPr>
        </w:r>
        <w:r>
          <w:rPr>
            <w:noProof/>
            <w:webHidden/>
          </w:rPr>
          <w:fldChar w:fldCharType="separate"/>
        </w:r>
        <w:r>
          <w:rPr>
            <w:noProof/>
            <w:webHidden/>
          </w:rPr>
          <w:t>25</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83" w:history="1">
        <w:r>
          <w:rPr>
            <w:rStyle w:val="Hyperlink"/>
            <w:noProof/>
          </w:rPr>
          <w:t>3.2.3 CLUBS</w:t>
        </w:r>
        <w:r>
          <w:rPr>
            <w:noProof/>
            <w:webHidden/>
          </w:rPr>
          <w:tab/>
        </w:r>
        <w:r>
          <w:rPr>
            <w:noProof/>
            <w:webHidden/>
          </w:rPr>
          <w:fldChar w:fldCharType="begin"/>
        </w:r>
        <w:r>
          <w:rPr>
            <w:noProof/>
            <w:webHidden/>
          </w:rPr>
          <w:instrText xml:space="preserve"> PAGEREF _Toc189324983 \h </w:instrText>
        </w:r>
        <w:r>
          <w:rPr>
            <w:noProof/>
            <w:webHidden/>
          </w:rPr>
        </w:r>
        <w:r>
          <w:rPr>
            <w:noProof/>
            <w:webHidden/>
          </w:rPr>
          <w:fldChar w:fldCharType="separate"/>
        </w:r>
        <w:r>
          <w:rPr>
            <w:noProof/>
            <w:webHidden/>
          </w:rPr>
          <w:t>26</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84" w:history="1">
        <w:r>
          <w:rPr>
            <w:rStyle w:val="Hyperlink"/>
            <w:noProof/>
          </w:rPr>
          <w:t>3.3 QUERIES</w:t>
        </w:r>
        <w:r>
          <w:rPr>
            <w:noProof/>
            <w:webHidden/>
          </w:rPr>
          <w:tab/>
        </w:r>
        <w:r>
          <w:rPr>
            <w:noProof/>
            <w:webHidden/>
          </w:rPr>
          <w:fldChar w:fldCharType="begin"/>
        </w:r>
        <w:r>
          <w:rPr>
            <w:noProof/>
            <w:webHidden/>
          </w:rPr>
          <w:instrText xml:space="preserve"> PAGEREF _Toc189324984 \h </w:instrText>
        </w:r>
        <w:r>
          <w:rPr>
            <w:noProof/>
            <w:webHidden/>
          </w:rPr>
        </w:r>
        <w:r>
          <w:rPr>
            <w:noProof/>
            <w:webHidden/>
          </w:rPr>
          <w:fldChar w:fldCharType="separate"/>
        </w:r>
        <w:r>
          <w:rPr>
            <w:noProof/>
            <w:webHidden/>
          </w:rPr>
          <w:t>26</w:t>
        </w:r>
        <w:r>
          <w:rPr>
            <w:noProof/>
            <w:webHidden/>
          </w:rPr>
          <w:fldChar w:fldCharType="end"/>
        </w:r>
      </w:hyperlink>
    </w:p>
    <w:p w:rsidR="00582FF6" w:rsidRDefault="00582FF6">
      <w:pPr>
        <w:pStyle w:val="TOC3"/>
        <w:tabs>
          <w:tab w:val="right" w:leader="dot" w:pos="10281"/>
        </w:tabs>
        <w:rPr>
          <w:rFonts w:ascii="Calibri" w:eastAsia="SimSun" w:hAnsi="Calibri"/>
          <w:noProof/>
          <w:sz w:val="22"/>
          <w:szCs w:val="22"/>
        </w:rPr>
      </w:pPr>
      <w:hyperlink w:anchor="_Toc189324985" w:history="1">
        <w:r>
          <w:rPr>
            <w:rStyle w:val="Hyperlink"/>
            <w:noProof/>
          </w:rPr>
          <w:t>3.4 REPORTS</w:t>
        </w:r>
        <w:r>
          <w:rPr>
            <w:noProof/>
            <w:webHidden/>
          </w:rPr>
          <w:tab/>
        </w:r>
        <w:r>
          <w:rPr>
            <w:noProof/>
            <w:webHidden/>
          </w:rPr>
          <w:fldChar w:fldCharType="begin"/>
        </w:r>
        <w:r>
          <w:rPr>
            <w:noProof/>
            <w:webHidden/>
          </w:rPr>
          <w:instrText xml:space="preserve"> PAGEREF _Toc189324985 \h </w:instrText>
        </w:r>
        <w:r>
          <w:rPr>
            <w:noProof/>
            <w:webHidden/>
          </w:rPr>
        </w:r>
        <w:r>
          <w:rPr>
            <w:noProof/>
            <w:webHidden/>
          </w:rPr>
          <w:fldChar w:fldCharType="separate"/>
        </w:r>
        <w:r>
          <w:rPr>
            <w:noProof/>
            <w:webHidden/>
          </w:rPr>
          <w:t>30</w:t>
        </w:r>
        <w:r>
          <w:rPr>
            <w:noProof/>
            <w:webHidden/>
          </w:rPr>
          <w:fldChar w:fldCharType="end"/>
        </w:r>
      </w:hyperlink>
    </w:p>
    <w:p w:rsidR="00582FF6" w:rsidRDefault="00582FF6">
      <w:pPr>
        <w:pStyle w:val="TOC1"/>
        <w:tabs>
          <w:tab w:val="right" w:leader="dot" w:pos="10281"/>
        </w:tabs>
        <w:rPr>
          <w:rFonts w:ascii="Calibri" w:eastAsia="SimSun" w:hAnsi="Calibri"/>
          <w:noProof/>
          <w:sz w:val="22"/>
          <w:szCs w:val="22"/>
        </w:rPr>
      </w:pPr>
      <w:hyperlink w:anchor="_Toc189324986" w:history="1">
        <w:r>
          <w:rPr>
            <w:rStyle w:val="Hyperlink"/>
            <w:noProof/>
          </w:rPr>
          <w:t>CHAPTER FOUR</w:t>
        </w:r>
        <w:r>
          <w:rPr>
            <w:noProof/>
            <w:webHidden/>
          </w:rPr>
          <w:tab/>
        </w:r>
        <w:r>
          <w:rPr>
            <w:noProof/>
            <w:webHidden/>
          </w:rPr>
          <w:fldChar w:fldCharType="begin"/>
        </w:r>
        <w:r>
          <w:rPr>
            <w:noProof/>
            <w:webHidden/>
          </w:rPr>
          <w:instrText xml:space="preserve"> PAGEREF _Toc189324986 \h </w:instrText>
        </w:r>
        <w:r>
          <w:rPr>
            <w:noProof/>
            <w:webHidden/>
          </w:rPr>
        </w:r>
        <w:r>
          <w:rPr>
            <w:noProof/>
            <w:webHidden/>
          </w:rPr>
          <w:fldChar w:fldCharType="separate"/>
        </w:r>
        <w:r>
          <w:rPr>
            <w:noProof/>
            <w:webHidden/>
          </w:rPr>
          <w:t>32</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87" w:history="1">
        <w:r>
          <w:rPr>
            <w:rStyle w:val="Hyperlink"/>
            <w:noProof/>
          </w:rPr>
          <w:t>4.0 SYSTEM IMPLEMENTATION</w:t>
        </w:r>
        <w:r>
          <w:rPr>
            <w:noProof/>
            <w:webHidden/>
          </w:rPr>
          <w:tab/>
        </w:r>
        <w:r>
          <w:rPr>
            <w:noProof/>
            <w:webHidden/>
          </w:rPr>
          <w:fldChar w:fldCharType="begin"/>
        </w:r>
        <w:r>
          <w:rPr>
            <w:noProof/>
            <w:webHidden/>
          </w:rPr>
          <w:instrText xml:space="preserve"> PAGEREF _Toc189324987 \h </w:instrText>
        </w:r>
        <w:r>
          <w:rPr>
            <w:noProof/>
            <w:webHidden/>
          </w:rPr>
        </w:r>
        <w:r>
          <w:rPr>
            <w:noProof/>
            <w:webHidden/>
          </w:rPr>
          <w:fldChar w:fldCharType="separate"/>
        </w:r>
        <w:r>
          <w:rPr>
            <w:noProof/>
            <w:webHidden/>
          </w:rPr>
          <w:t>32</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88" w:history="1">
        <w:r>
          <w:rPr>
            <w:rStyle w:val="Hyperlink"/>
            <w:noProof/>
          </w:rPr>
          <w:t>4.1 SYSTEM TESTING AND DEBUGGING</w:t>
        </w:r>
        <w:r>
          <w:rPr>
            <w:noProof/>
            <w:webHidden/>
          </w:rPr>
          <w:tab/>
        </w:r>
        <w:r>
          <w:rPr>
            <w:noProof/>
            <w:webHidden/>
          </w:rPr>
          <w:fldChar w:fldCharType="begin"/>
        </w:r>
        <w:r>
          <w:rPr>
            <w:noProof/>
            <w:webHidden/>
          </w:rPr>
          <w:instrText xml:space="preserve"> PAGEREF _Toc189324988 \h </w:instrText>
        </w:r>
        <w:r>
          <w:rPr>
            <w:noProof/>
            <w:webHidden/>
          </w:rPr>
        </w:r>
        <w:r>
          <w:rPr>
            <w:noProof/>
            <w:webHidden/>
          </w:rPr>
          <w:fldChar w:fldCharType="separate"/>
        </w:r>
        <w:r>
          <w:rPr>
            <w:noProof/>
            <w:webHidden/>
          </w:rPr>
          <w:t>32</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89" w:history="1">
        <w:r>
          <w:rPr>
            <w:rStyle w:val="Hyperlink"/>
            <w:noProof/>
          </w:rPr>
          <w:t>4.2 INSTALLATION AND CONFIGURATION</w:t>
        </w:r>
        <w:r>
          <w:rPr>
            <w:noProof/>
            <w:webHidden/>
          </w:rPr>
          <w:tab/>
        </w:r>
        <w:r>
          <w:rPr>
            <w:noProof/>
            <w:webHidden/>
          </w:rPr>
          <w:fldChar w:fldCharType="begin"/>
        </w:r>
        <w:r>
          <w:rPr>
            <w:noProof/>
            <w:webHidden/>
          </w:rPr>
          <w:instrText xml:space="preserve"> PAGEREF _Toc189324989 \h </w:instrText>
        </w:r>
        <w:r>
          <w:rPr>
            <w:noProof/>
            <w:webHidden/>
          </w:rPr>
        </w:r>
        <w:r>
          <w:rPr>
            <w:noProof/>
            <w:webHidden/>
          </w:rPr>
          <w:fldChar w:fldCharType="separate"/>
        </w:r>
        <w:r>
          <w:rPr>
            <w:noProof/>
            <w:webHidden/>
          </w:rPr>
          <w:t>32</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90" w:history="1">
        <w:r>
          <w:rPr>
            <w:rStyle w:val="Hyperlink"/>
            <w:noProof/>
          </w:rPr>
          <w:t>4.3 TRAINING OF STAFF</w:t>
        </w:r>
        <w:r>
          <w:rPr>
            <w:noProof/>
            <w:webHidden/>
          </w:rPr>
          <w:tab/>
        </w:r>
        <w:r>
          <w:rPr>
            <w:noProof/>
            <w:webHidden/>
          </w:rPr>
          <w:fldChar w:fldCharType="begin"/>
        </w:r>
        <w:r>
          <w:rPr>
            <w:noProof/>
            <w:webHidden/>
          </w:rPr>
          <w:instrText xml:space="preserve"> PAGEREF _Toc189324990 \h </w:instrText>
        </w:r>
        <w:r>
          <w:rPr>
            <w:noProof/>
            <w:webHidden/>
          </w:rPr>
        </w:r>
        <w:r>
          <w:rPr>
            <w:noProof/>
            <w:webHidden/>
          </w:rPr>
          <w:fldChar w:fldCharType="separate"/>
        </w:r>
        <w:r>
          <w:rPr>
            <w:noProof/>
            <w:webHidden/>
          </w:rPr>
          <w:t>32</w:t>
        </w:r>
        <w:r>
          <w:rPr>
            <w:noProof/>
            <w:webHidden/>
          </w:rPr>
          <w:fldChar w:fldCharType="end"/>
        </w:r>
      </w:hyperlink>
    </w:p>
    <w:p w:rsidR="00582FF6" w:rsidRDefault="00582FF6">
      <w:pPr>
        <w:pStyle w:val="TOC1"/>
        <w:tabs>
          <w:tab w:val="right" w:leader="dot" w:pos="10281"/>
        </w:tabs>
        <w:rPr>
          <w:rFonts w:ascii="Calibri" w:eastAsia="SimSun" w:hAnsi="Calibri"/>
          <w:noProof/>
          <w:sz w:val="22"/>
          <w:szCs w:val="22"/>
        </w:rPr>
      </w:pPr>
      <w:hyperlink w:anchor="_Toc189324991" w:history="1">
        <w:r>
          <w:rPr>
            <w:rStyle w:val="Hyperlink"/>
            <w:noProof/>
          </w:rPr>
          <w:t>CHAPTER FIVE</w:t>
        </w:r>
        <w:r>
          <w:rPr>
            <w:noProof/>
            <w:webHidden/>
          </w:rPr>
          <w:tab/>
        </w:r>
        <w:r>
          <w:rPr>
            <w:noProof/>
            <w:webHidden/>
          </w:rPr>
          <w:fldChar w:fldCharType="begin"/>
        </w:r>
        <w:r>
          <w:rPr>
            <w:noProof/>
            <w:webHidden/>
          </w:rPr>
          <w:instrText xml:space="preserve"> PAGEREF _Toc189324991 \h </w:instrText>
        </w:r>
        <w:r>
          <w:rPr>
            <w:noProof/>
            <w:webHidden/>
          </w:rPr>
        </w:r>
        <w:r>
          <w:rPr>
            <w:noProof/>
            <w:webHidden/>
          </w:rPr>
          <w:fldChar w:fldCharType="separate"/>
        </w:r>
        <w:r>
          <w:rPr>
            <w:noProof/>
            <w:webHidden/>
          </w:rPr>
          <w:t>34</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92" w:history="1">
        <w:r>
          <w:rPr>
            <w:rStyle w:val="Hyperlink"/>
            <w:noProof/>
          </w:rPr>
          <w:t>5.0 USER MANUAL</w:t>
        </w:r>
        <w:r>
          <w:rPr>
            <w:noProof/>
            <w:webHidden/>
          </w:rPr>
          <w:tab/>
        </w:r>
        <w:r>
          <w:rPr>
            <w:noProof/>
            <w:webHidden/>
          </w:rPr>
          <w:fldChar w:fldCharType="begin"/>
        </w:r>
        <w:r>
          <w:rPr>
            <w:noProof/>
            <w:webHidden/>
          </w:rPr>
          <w:instrText xml:space="preserve"> PAGEREF _Toc189324992 \h </w:instrText>
        </w:r>
        <w:r>
          <w:rPr>
            <w:noProof/>
            <w:webHidden/>
          </w:rPr>
        </w:r>
        <w:r>
          <w:rPr>
            <w:noProof/>
            <w:webHidden/>
          </w:rPr>
          <w:fldChar w:fldCharType="separate"/>
        </w:r>
        <w:r>
          <w:rPr>
            <w:noProof/>
            <w:webHidden/>
          </w:rPr>
          <w:t>34</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93" w:history="1">
        <w:r>
          <w:rPr>
            <w:rStyle w:val="Hyperlink"/>
            <w:noProof/>
          </w:rPr>
          <w:t>5.1 INTRODUCTION</w:t>
        </w:r>
        <w:r>
          <w:rPr>
            <w:noProof/>
            <w:webHidden/>
          </w:rPr>
          <w:tab/>
        </w:r>
        <w:r>
          <w:rPr>
            <w:noProof/>
            <w:webHidden/>
          </w:rPr>
          <w:fldChar w:fldCharType="begin"/>
        </w:r>
        <w:r>
          <w:rPr>
            <w:noProof/>
            <w:webHidden/>
          </w:rPr>
          <w:instrText xml:space="preserve"> PAGEREF _Toc189324993 \h </w:instrText>
        </w:r>
        <w:r>
          <w:rPr>
            <w:noProof/>
            <w:webHidden/>
          </w:rPr>
        </w:r>
        <w:r>
          <w:rPr>
            <w:noProof/>
            <w:webHidden/>
          </w:rPr>
          <w:fldChar w:fldCharType="separate"/>
        </w:r>
        <w:r>
          <w:rPr>
            <w:noProof/>
            <w:webHidden/>
          </w:rPr>
          <w:t>34</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94" w:history="1">
        <w:r>
          <w:rPr>
            <w:rStyle w:val="Hyperlink"/>
            <w:noProof/>
          </w:rPr>
          <w:t>5.2 INSTALLATION AND REQUIREMENTS GUIDELINES</w:t>
        </w:r>
        <w:r>
          <w:rPr>
            <w:noProof/>
            <w:webHidden/>
          </w:rPr>
          <w:tab/>
        </w:r>
        <w:r>
          <w:rPr>
            <w:noProof/>
            <w:webHidden/>
          </w:rPr>
          <w:fldChar w:fldCharType="begin"/>
        </w:r>
        <w:r>
          <w:rPr>
            <w:noProof/>
            <w:webHidden/>
          </w:rPr>
          <w:instrText xml:space="preserve"> PAGEREF _Toc189324994 \h </w:instrText>
        </w:r>
        <w:r>
          <w:rPr>
            <w:noProof/>
            <w:webHidden/>
          </w:rPr>
        </w:r>
        <w:r>
          <w:rPr>
            <w:noProof/>
            <w:webHidden/>
          </w:rPr>
          <w:fldChar w:fldCharType="separate"/>
        </w:r>
        <w:r>
          <w:rPr>
            <w:noProof/>
            <w:webHidden/>
          </w:rPr>
          <w:t>34</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95" w:history="1">
        <w:r>
          <w:rPr>
            <w:rStyle w:val="Hyperlink"/>
            <w:noProof/>
          </w:rPr>
          <w:t>5.3 LOADING PROCESS</w:t>
        </w:r>
        <w:r>
          <w:rPr>
            <w:noProof/>
            <w:webHidden/>
          </w:rPr>
          <w:tab/>
        </w:r>
        <w:r>
          <w:rPr>
            <w:noProof/>
            <w:webHidden/>
          </w:rPr>
          <w:fldChar w:fldCharType="begin"/>
        </w:r>
        <w:r>
          <w:rPr>
            <w:noProof/>
            <w:webHidden/>
          </w:rPr>
          <w:instrText xml:space="preserve"> PAGEREF _Toc189324995 \h </w:instrText>
        </w:r>
        <w:r>
          <w:rPr>
            <w:noProof/>
            <w:webHidden/>
          </w:rPr>
        </w:r>
        <w:r>
          <w:rPr>
            <w:noProof/>
            <w:webHidden/>
          </w:rPr>
          <w:fldChar w:fldCharType="separate"/>
        </w:r>
        <w:r>
          <w:rPr>
            <w:noProof/>
            <w:webHidden/>
          </w:rPr>
          <w:t>34</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96" w:history="1">
        <w:r>
          <w:rPr>
            <w:rStyle w:val="Hyperlink"/>
            <w:noProof/>
          </w:rPr>
          <w:t>5.4 TROUBLESHOOTING GUIDE</w:t>
        </w:r>
        <w:r>
          <w:rPr>
            <w:noProof/>
            <w:webHidden/>
          </w:rPr>
          <w:tab/>
        </w:r>
        <w:r>
          <w:rPr>
            <w:noProof/>
            <w:webHidden/>
          </w:rPr>
          <w:fldChar w:fldCharType="begin"/>
        </w:r>
        <w:r>
          <w:rPr>
            <w:noProof/>
            <w:webHidden/>
          </w:rPr>
          <w:instrText xml:space="preserve"> PAGEREF _Toc189324996 \h </w:instrText>
        </w:r>
        <w:r>
          <w:rPr>
            <w:noProof/>
            <w:webHidden/>
          </w:rPr>
        </w:r>
        <w:r>
          <w:rPr>
            <w:noProof/>
            <w:webHidden/>
          </w:rPr>
          <w:fldChar w:fldCharType="separate"/>
        </w:r>
        <w:r>
          <w:rPr>
            <w:noProof/>
            <w:webHidden/>
          </w:rPr>
          <w:t>37</w:t>
        </w:r>
        <w:r>
          <w:rPr>
            <w:noProof/>
            <w:webHidden/>
          </w:rPr>
          <w:fldChar w:fldCharType="end"/>
        </w:r>
      </w:hyperlink>
    </w:p>
    <w:p w:rsidR="00582FF6" w:rsidRDefault="00582FF6">
      <w:pPr>
        <w:pStyle w:val="TOC1"/>
        <w:tabs>
          <w:tab w:val="right" w:leader="dot" w:pos="10281"/>
        </w:tabs>
        <w:rPr>
          <w:rFonts w:ascii="Calibri" w:eastAsia="SimSun" w:hAnsi="Calibri"/>
          <w:noProof/>
          <w:sz w:val="22"/>
          <w:szCs w:val="22"/>
        </w:rPr>
      </w:pPr>
      <w:hyperlink w:anchor="_Toc189324997" w:history="1">
        <w:r>
          <w:rPr>
            <w:rStyle w:val="Hyperlink"/>
            <w:noProof/>
          </w:rPr>
          <w:t>CHAPTER SIX</w:t>
        </w:r>
        <w:r>
          <w:rPr>
            <w:noProof/>
            <w:webHidden/>
          </w:rPr>
          <w:tab/>
        </w:r>
        <w:r>
          <w:rPr>
            <w:noProof/>
            <w:webHidden/>
          </w:rPr>
          <w:fldChar w:fldCharType="begin"/>
        </w:r>
        <w:r>
          <w:rPr>
            <w:noProof/>
            <w:webHidden/>
          </w:rPr>
          <w:instrText xml:space="preserve"> PAGEREF _Toc189324997 \h </w:instrText>
        </w:r>
        <w:r>
          <w:rPr>
            <w:noProof/>
            <w:webHidden/>
          </w:rPr>
        </w:r>
        <w:r>
          <w:rPr>
            <w:noProof/>
            <w:webHidden/>
          </w:rPr>
          <w:fldChar w:fldCharType="separate"/>
        </w:r>
        <w:r>
          <w:rPr>
            <w:noProof/>
            <w:webHidden/>
          </w:rPr>
          <w:t>38</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98" w:history="1">
        <w:r>
          <w:rPr>
            <w:rStyle w:val="Hyperlink"/>
            <w:noProof/>
          </w:rPr>
          <w:t>6.0 MISCELLANEOUS</w:t>
        </w:r>
        <w:r>
          <w:rPr>
            <w:noProof/>
            <w:webHidden/>
          </w:rPr>
          <w:tab/>
        </w:r>
        <w:r>
          <w:rPr>
            <w:noProof/>
            <w:webHidden/>
          </w:rPr>
          <w:fldChar w:fldCharType="begin"/>
        </w:r>
        <w:r>
          <w:rPr>
            <w:noProof/>
            <w:webHidden/>
          </w:rPr>
          <w:instrText xml:space="preserve"> PAGEREF _Toc189324998 \h </w:instrText>
        </w:r>
        <w:r>
          <w:rPr>
            <w:noProof/>
            <w:webHidden/>
          </w:rPr>
        </w:r>
        <w:r>
          <w:rPr>
            <w:noProof/>
            <w:webHidden/>
          </w:rPr>
          <w:fldChar w:fldCharType="separate"/>
        </w:r>
        <w:r>
          <w:rPr>
            <w:noProof/>
            <w:webHidden/>
          </w:rPr>
          <w:t>38</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4999" w:history="1">
        <w:r>
          <w:rPr>
            <w:rStyle w:val="Hyperlink"/>
            <w:noProof/>
          </w:rPr>
          <w:t>6.1 CONCLUSION</w:t>
        </w:r>
        <w:r>
          <w:rPr>
            <w:noProof/>
            <w:webHidden/>
          </w:rPr>
          <w:tab/>
        </w:r>
        <w:r>
          <w:rPr>
            <w:noProof/>
            <w:webHidden/>
          </w:rPr>
          <w:fldChar w:fldCharType="begin"/>
        </w:r>
        <w:r>
          <w:rPr>
            <w:noProof/>
            <w:webHidden/>
          </w:rPr>
          <w:instrText xml:space="preserve"> PAGEREF _Toc189324999 \h </w:instrText>
        </w:r>
        <w:r>
          <w:rPr>
            <w:noProof/>
            <w:webHidden/>
          </w:rPr>
        </w:r>
        <w:r>
          <w:rPr>
            <w:noProof/>
            <w:webHidden/>
          </w:rPr>
          <w:fldChar w:fldCharType="separate"/>
        </w:r>
        <w:r>
          <w:rPr>
            <w:noProof/>
            <w:webHidden/>
          </w:rPr>
          <w:t>38</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5000" w:history="1">
        <w:r>
          <w:rPr>
            <w:rStyle w:val="Hyperlink"/>
            <w:noProof/>
          </w:rPr>
          <w:t>6.2 RECOMMENDATION</w:t>
        </w:r>
        <w:r>
          <w:rPr>
            <w:noProof/>
            <w:webHidden/>
          </w:rPr>
          <w:tab/>
        </w:r>
        <w:r>
          <w:rPr>
            <w:noProof/>
            <w:webHidden/>
          </w:rPr>
          <w:fldChar w:fldCharType="begin"/>
        </w:r>
        <w:r>
          <w:rPr>
            <w:noProof/>
            <w:webHidden/>
          </w:rPr>
          <w:instrText xml:space="preserve"> PAGEREF _Toc189325000 \h </w:instrText>
        </w:r>
        <w:r>
          <w:rPr>
            <w:noProof/>
            <w:webHidden/>
          </w:rPr>
        </w:r>
        <w:r>
          <w:rPr>
            <w:noProof/>
            <w:webHidden/>
          </w:rPr>
          <w:fldChar w:fldCharType="separate"/>
        </w:r>
        <w:r>
          <w:rPr>
            <w:noProof/>
            <w:webHidden/>
          </w:rPr>
          <w:t>38</w:t>
        </w:r>
        <w:r>
          <w:rPr>
            <w:noProof/>
            <w:webHidden/>
          </w:rPr>
          <w:fldChar w:fldCharType="end"/>
        </w:r>
      </w:hyperlink>
    </w:p>
    <w:p w:rsidR="00582FF6" w:rsidRDefault="00582FF6">
      <w:pPr>
        <w:pStyle w:val="TOC2"/>
        <w:tabs>
          <w:tab w:val="right" w:leader="dot" w:pos="10281"/>
        </w:tabs>
        <w:rPr>
          <w:rFonts w:ascii="Calibri" w:eastAsia="SimSun" w:hAnsi="Calibri"/>
          <w:noProof/>
          <w:sz w:val="22"/>
          <w:szCs w:val="22"/>
        </w:rPr>
      </w:pPr>
      <w:hyperlink w:anchor="_Toc189325001" w:history="1">
        <w:r>
          <w:rPr>
            <w:rStyle w:val="Hyperlink"/>
            <w:noProof/>
          </w:rPr>
          <w:t>6.3 Bibliography</w:t>
        </w:r>
        <w:r>
          <w:rPr>
            <w:noProof/>
            <w:webHidden/>
          </w:rPr>
          <w:tab/>
        </w:r>
        <w:r>
          <w:rPr>
            <w:noProof/>
            <w:webHidden/>
          </w:rPr>
          <w:fldChar w:fldCharType="begin"/>
        </w:r>
        <w:r>
          <w:rPr>
            <w:noProof/>
            <w:webHidden/>
          </w:rPr>
          <w:instrText xml:space="preserve"> PAGEREF _Toc189325001 \h </w:instrText>
        </w:r>
        <w:r>
          <w:rPr>
            <w:noProof/>
            <w:webHidden/>
          </w:rPr>
        </w:r>
        <w:r>
          <w:rPr>
            <w:noProof/>
            <w:webHidden/>
          </w:rPr>
          <w:fldChar w:fldCharType="separate"/>
        </w:r>
        <w:r>
          <w:rPr>
            <w:noProof/>
            <w:webHidden/>
          </w:rPr>
          <w:t>38</w:t>
        </w:r>
        <w:r>
          <w:rPr>
            <w:noProof/>
            <w:webHidden/>
          </w:rPr>
          <w:fldChar w:fldCharType="end"/>
        </w:r>
      </w:hyperlink>
    </w:p>
    <w:p w:rsidR="00582FF6" w:rsidRDefault="00582FF6">
      <w:pPr>
        <w:pStyle w:val="TOC1"/>
        <w:tabs>
          <w:tab w:val="right" w:leader="dot" w:pos="10281"/>
        </w:tabs>
        <w:rPr>
          <w:rFonts w:ascii="Calibri" w:eastAsia="SimSun" w:hAnsi="Calibri"/>
          <w:noProof/>
          <w:sz w:val="22"/>
          <w:szCs w:val="22"/>
        </w:rPr>
      </w:pPr>
      <w:hyperlink w:anchor="_Toc189325002" w:history="1">
        <w:r>
          <w:rPr>
            <w:rStyle w:val="Hyperlink"/>
            <w:noProof/>
          </w:rPr>
          <w:t>APPENDIX</w:t>
        </w:r>
        <w:r>
          <w:rPr>
            <w:noProof/>
            <w:webHidden/>
          </w:rPr>
          <w:tab/>
        </w:r>
        <w:r>
          <w:rPr>
            <w:noProof/>
            <w:webHidden/>
          </w:rPr>
          <w:fldChar w:fldCharType="begin"/>
        </w:r>
        <w:r>
          <w:rPr>
            <w:noProof/>
            <w:webHidden/>
          </w:rPr>
          <w:instrText xml:space="preserve"> PAGEREF _Toc189325002 \h </w:instrText>
        </w:r>
        <w:r>
          <w:rPr>
            <w:noProof/>
            <w:webHidden/>
          </w:rPr>
        </w:r>
        <w:r>
          <w:rPr>
            <w:noProof/>
            <w:webHidden/>
          </w:rPr>
          <w:fldChar w:fldCharType="separate"/>
        </w:r>
        <w:r>
          <w:rPr>
            <w:noProof/>
            <w:webHidden/>
          </w:rPr>
          <w:t>39</w:t>
        </w:r>
        <w:r>
          <w:rPr>
            <w:noProof/>
            <w:webHidden/>
          </w:rPr>
          <w:fldChar w:fldCharType="end"/>
        </w:r>
      </w:hyperlink>
    </w:p>
    <w:p w:rsidR="00582FF6" w:rsidRDefault="00000000">
      <w:r>
        <w:rPr>
          <w:b/>
          <w:bCs/>
          <w:noProof/>
        </w:rPr>
        <w:fldChar w:fldCharType="end"/>
      </w:r>
    </w:p>
    <w:p w:rsidR="00582FF6" w:rsidRDefault="00582FF6"/>
    <w:p w:rsidR="00582FF6" w:rsidRDefault="00582FF6"/>
    <w:p w:rsidR="00582FF6" w:rsidRDefault="00000000">
      <w:r>
        <w:br w:type="page"/>
      </w:r>
    </w:p>
    <w:p w:rsidR="00582FF6" w:rsidRDefault="00000000">
      <w:pPr>
        <w:pStyle w:val="Heading1"/>
      </w:pPr>
      <w:bookmarkStart w:id="3" w:name="_Toc189324948"/>
      <w:r>
        <w:lastRenderedPageBreak/>
        <w:t>SUMMARY</w:t>
      </w:r>
      <w:bookmarkEnd w:id="3"/>
    </w:p>
    <w:p w:rsidR="00582FF6" w:rsidRDefault="00000000">
      <w:pPr>
        <w:jc w:val="center"/>
        <w:rPr>
          <w:b/>
          <w:bCs/>
          <w:sz w:val="32"/>
          <w:szCs w:val="32"/>
          <w:u w:val="single"/>
        </w:rPr>
      </w:pPr>
      <w:r>
        <w:rPr>
          <w:b/>
          <w:bCs/>
          <w:sz w:val="32"/>
          <w:szCs w:val="32"/>
          <w:u w:val="single"/>
        </w:rPr>
        <w:t xml:space="preserve">VICTORY SCHOOL CLUB MEMBERSHIP SYSTEM </w:t>
      </w:r>
    </w:p>
    <w:p w:rsidR="00582FF6" w:rsidRDefault="00582FF6"/>
    <w:p w:rsidR="00582FF6" w:rsidRDefault="00000000">
      <w:r>
        <w:t>This project involves developing a Database Management System (DBMS) to support the operations of school clubs at Victory School. The system is designed to manage essential aspects of club activities, including student memberships, club events, and finances. The database will consist of several tables: Clubs, Patrons, Students, Memberships, Activities, and Finances. These tables will store information such as club details, student roles, event participation, and financial data.</w:t>
      </w:r>
    </w:p>
    <w:p w:rsidR="00582FF6" w:rsidRDefault="00000000">
      <w:r>
        <w:t>Key features of the system include:</w:t>
      </w:r>
    </w:p>
    <w:p w:rsidR="00582FF6" w:rsidRDefault="00000000">
      <w:r>
        <w:t>Student Membership Management: Tracks which students join or leave clubs, and their specific roles within the club.</w:t>
      </w:r>
    </w:p>
    <w:p w:rsidR="00582FF6" w:rsidRDefault="00000000">
      <w:r>
        <w:t>Club Activity Tracking: Manages information on revenue-generating activities, such as fundraisers and events, including the amount collected.</w:t>
      </w:r>
    </w:p>
    <w:p w:rsidR="00582FF6" w:rsidRDefault="00000000">
      <w:r>
        <w:t>Financial Management: Calculates and records club revenues, allocations for activities and parties, school contributions, and savings.</w:t>
      </w:r>
    </w:p>
    <w:p w:rsidR="00582FF6" w:rsidRDefault="00000000">
      <w:r>
        <w:t>Reporting: Generates reports on financial summaries and club activities, providing insights into each club's operations.</w:t>
      </w:r>
    </w:p>
    <w:p w:rsidR="00582FF6" w:rsidRDefault="00000000">
      <w:r>
        <w:t>The system will also automate the calculation of the school’s financial contributions (70%) towards club events, as well as the savings for each club. The project aims to improve the management and sustainability of the clubs while offering transparent tracking of finances, enhancing the overall efficiency and coordination of extracurricular activities at Victory School.</w:t>
      </w:r>
    </w:p>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000000">
      <w:pPr>
        <w:pStyle w:val="Heading1"/>
      </w:pPr>
      <w:bookmarkStart w:id="4" w:name="_Toc189324949"/>
      <w:r>
        <w:t>CHAPTER ONE</w:t>
      </w:r>
      <w:bookmarkEnd w:id="4"/>
    </w:p>
    <w:p w:rsidR="00582FF6" w:rsidRDefault="00582FF6"/>
    <w:p w:rsidR="00582FF6" w:rsidRDefault="00000000">
      <w:pPr>
        <w:pStyle w:val="Heading2"/>
      </w:pPr>
      <w:bookmarkStart w:id="5" w:name="_Toc189324950"/>
      <w:r>
        <w:t>1.0 System Analysis</w:t>
      </w:r>
      <w:bookmarkEnd w:id="5"/>
      <w:r>
        <w:t xml:space="preserve"> </w:t>
      </w:r>
    </w:p>
    <w:p w:rsidR="00582FF6" w:rsidRDefault="00000000">
      <w:r>
        <w:t xml:space="preserve">Victory school is an academic institution just as other schools. The core role of the school is to impact knowledge and expertise into the learners which indeed it supports to the fullest. Apart from the latter, Victory School has an organized system for managing Co-curricular activities within its environment. Clubs and societies is a good example of the same. </w:t>
      </w:r>
    </w:p>
    <w:p w:rsidR="00582FF6" w:rsidRDefault="00000000">
      <w:r>
        <w:t xml:space="preserve">Clubs and societies is a very interactive group in this school. It has a number of Clubs registered for active participation in the school. Some of the clubs include:  Debating Club, Chess club, Science club, Mathematics club, Drama club, Music club (Band, Choir, Instrumental), Art club, Writing Club, Environmental club, Computer science club, Photography club and Agriculture club. These are very competitive clubs. </w:t>
      </w:r>
    </w:p>
    <w:p w:rsidR="00582FF6" w:rsidRDefault="00000000">
      <w:r>
        <w:t xml:space="preserve">In the Clubs and Societies department, the in-charge are responsible for ensuring that Clubs runs smoothly. They begin by registration of Clubs of which new students admitted in the school join by default.  They manually capture data of the students which include their Names, Classes and the clubs they would wish to join. This method of data capture is suitable but to countless limitations. </w:t>
      </w:r>
    </w:p>
    <w:p w:rsidR="00582FF6" w:rsidRDefault="00000000">
      <w:r>
        <w:t>Foremost, Registration involves a number of personal. The Department Chairperson, The Secretaries, The Accountants and the Support staff. Each member has a desk for their designated roles. A new student has to go through the desks to check-in for all records to be captured.</w:t>
      </w:r>
    </w:p>
    <w:p w:rsidR="00582FF6" w:rsidRDefault="00000000">
      <w:r>
        <w:t xml:space="preserve">The registrar is responsible for validation of the data captured and the way they are to be kept: Data storage. The department ensures safe storage for retrieval every academic year.  The data is stored in ledgers in drawers and forms are kept in separate files within the drawers. </w:t>
      </w:r>
    </w:p>
    <w:p w:rsidR="00582FF6" w:rsidRDefault="00000000">
      <w:r>
        <w:t xml:space="preserve">Indeed, the system is not a piece of cake to run. The school therefore finds a number of challenges to simultaneously run its activities concurrently with this department as it requires much attention. </w:t>
      </w:r>
    </w:p>
    <w:p w:rsidR="00582FF6" w:rsidRDefault="00582FF6"/>
    <w:p w:rsidR="00582FF6" w:rsidRDefault="00000000">
      <w:pPr>
        <w:pStyle w:val="Heading2"/>
      </w:pPr>
      <w:bookmarkStart w:id="6" w:name="_Toc189324951"/>
      <w:r>
        <w:t>1.2 PROBLEM ANALYSIS</w:t>
      </w:r>
      <w:bookmarkEnd w:id="6"/>
      <w:r>
        <w:t xml:space="preserve"> </w:t>
      </w:r>
    </w:p>
    <w:p w:rsidR="00582FF6" w:rsidRDefault="00000000">
      <w:r>
        <w:t>The problem at hand for the Victory School is to develop a computerized Database Management System that would fastening data handling: Capture, Processing, Output and even Storage. The system should alleviate unnecessary redundancy as witnessed with the current manual system of data handling. The system should enable faster retrieval of stored data and even ensure accurate computations of numerical data especially involving currency and transactions.  The problem at hand will be solved immediately Confidentiality, Integrity, Accuracy and Ease of Access to data and information in the Victory School Clubs and Societies department is at its summit.</w:t>
      </w:r>
    </w:p>
    <w:p w:rsidR="00582FF6" w:rsidRDefault="00000000">
      <w:r>
        <w:t xml:space="preserve">Manual files get damaged for long-term storage and poor handling. The school spends a lot paying the registration panel and the data personnel in the department. There is redundancy and error in the data </w:t>
      </w:r>
      <w:r>
        <w:lastRenderedPageBreak/>
        <w:t>handling for the Clubs and Societies department which leads to high losses and misunderstandings which would cost the department and the school at large.</w:t>
      </w:r>
    </w:p>
    <w:p w:rsidR="00582FF6" w:rsidRDefault="00000000">
      <w:r>
        <w:t>The department would only ignore this Computerized Database Management System at their own peril.</w:t>
      </w:r>
    </w:p>
    <w:p w:rsidR="00582FF6" w:rsidRDefault="00000000">
      <w:pPr>
        <w:pStyle w:val="Heading2"/>
      </w:pPr>
      <w:bookmarkStart w:id="7" w:name="_Toc189324952"/>
      <w:r>
        <w:t>1.3 OVERVIEW</w:t>
      </w:r>
      <w:bookmarkEnd w:id="7"/>
    </w:p>
    <w:p w:rsidR="00582FF6" w:rsidRDefault="00000000">
      <w:r>
        <w:t xml:space="preserve">Victory School Clubs and Societies department uses manual Spreadsheets and ledgers to capture user data for processing.  This involves a number of personnel who are put in place to ensure the stage runs smoothly.  The accountants use mechanical calculators to compute transactions which may include Balances, Savings and even Totals. The Class teachers are to be available during data capture for complete allocation of the students to their respective class teachers. The Secretaries have to ensure they have adequate pens and forms that they duly fill in the Student's details. During the Clubs events, the bursar has to be in scope of the amounts collected and out of it calculates the School allocation to each club before releasing the funds.  The club treasurers have a key duty of manually counting the cash and summing up manually then updating the ledgers and the account records. In case a club member wills to leave, he/she is cleared manually from the club's records by crossing the name with a red pen and assigning him/her a new Club in another record book. This process takes about 30 minutes for each member. During data processing, the Accountants and the club treasurers work tirelessly to add the huge sums of money arithmetically which would last for about 14 hours. </w:t>
      </w:r>
    </w:p>
    <w:p w:rsidR="00582FF6" w:rsidRDefault="00000000">
      <w:pPr>
        <w:pStyle w:val="Heading3"/>
      </w:pPr>
      <w:bookmarkStart w:id="8" w:name="_Toc189324953"/>
      <w:r>
        <w:t>1.3.1 LIMITATIONS</w:t>
      </w:r>
      <w:bookmarkEnd w:id="8"/>
      <w:r>
        <w:t xml:space="preserve"> </w:t>
      </w:r>
    </w:p>
    <w:p w:rsidR="00582FF6" w:rsidRDefault="00000000">
      <w:r>
        <w:t xml:space="preserve">Indeed, this system has countless limitations which affect its functionality. The manual system is inefficient for the following limitations: </w:t>
      </w:r>
    </w:p>
    <w:p w:rsidR="00582FF6" w:rsidRDefault="00000000">
      <w:pPr>
        <w:pStyle w:val="ListParagraph"/>
        <w:numPr>
          <w:ilvl w:val="0"/>
          <w:numId w:val="5"/>
        </w:numPr>
      </w:pPr>
      <w:r>
        <w:t xml:space="preserve">Students Data redundancy during capture and processing </w:t>
      </w:r>
    </w:p>
    <w:p w:rsidR="00582FF6" w:rsidRDefault="00000000">
      <w:pPr>
        <w:pStyle w:val="ListParagraph"/>
        <w:numPr>
          <w:ilvl w:val="0"/>
          <w:numId w:val="5"/>
        </w:numPr>
      </w:pPr>
      <w:r>
        <w:t xml:space="preserve">Unnecessary Time wasting during mathematical transactions computations in the Clubs transactions summaries. </w:t>
      </w:r>
    </w:p>
    <w:p w:rsidR="00582FF6" w:rsidRDefault="00000000">
      <w:pPr>
        <w:pStyle w:val="ListParagraph"/>
        <w:numPr>
          <w:ilvl w:val="0"/>
          <w:numId w:val="5"/>
        </w:numPr>
      </w:pPr>
      <w:r>
        <w:t>High risk of loss of data ledgers and account records of Clubs</w:t>
      </w:r>
    </w:p>
    <w:p w:rsidR="00582FF6" w:rsidRDefault="00000000">
      <w:pPr>
        <w:pStyle w:val="ListParagraph"/>
        <w:numPr>
          <w:ilvl w:val="0"/>
          <w:numId w:val="5"/>
        </w:numPr>
      </w:pPr>
      <w:r>
        <w:t>High cost for deployment of registration personnel and other supporting staffs.</w:t>
      </w:r>
    </w:p>
    <w:p w:rsidR="00582FF6" w:rsidRDefault="00000000">
      <w:pPr>
        <w:pStyle w:val="ListParagraph"/>
        <w:numPr>
          <w:ilvl w:val="0"/>
          <w:numId w:val="5"/>
        </w:numPr>
      </w:pPr>
      <w:r>
        <w:t>High risk of transactions details to be compromised.</w:t>
      </w:r>
    </w:p>
    <w:p w:rsidR="00582FF6" w:rsidRDefault="00000000">
      <w:pPr>
        <w:pStyle w:val="ListParagraph"/>
        <w:numPr>
          <w:ilvl w:val="0"/>
          <w:numId w:val="5"/>
        </w:numPr>
      </w:pPr>
      <w:r>
        <w:t>No comprehensive reports and precise transactions receipts from the accounts.</w:t>
      </w:r>
    </w:p>
    <w:p w:rsidR="00582FF6" w:rsidRDefault="00582FF6"/>
    <w:p w:rsidR="00582FF6" w:rsidRDefault="00000000">
      <w:pPr>
        <w:pStyle w:val="Heading3"/>
      </w:pPr>
      <w:bookmarkStart w:id="9" w:name="_Toc189324954"/>
      <w:r>
        <w:t>1.3.2 SYSTEM STRUCTURE</w:t>
      </w:r>
      <w:bookmarkEnd w:id="9"/>
      <w:r>
        <w:t xml:space="preserve"> </w:t>
      </w:r>
    </w:p>
    <w:p w:rsidR="00582FF6" w:rsidRDefault="00000000">
      <w:r>
        <w:t>The Current Victory School, Clubs and Societies department Manual Data capture and Management System is organized in a hierarchical manner with a number of fundamental stages that ensure its success.</w:t>
      </w:r>
    </w:p>
    <w:p w:rsidR="00582FF6" w:rsidRDefault="00000000">
      <w:r>
        <w:t xml:space="preserve">First is the registration process. This is as soon as the student join school. The panels responsible for data capture ensure the process is well run. They manually validate the documents provided and cross-check with the details given to come up with the fully and duly filled forms for processing in the data processing stage. The student has to visit all the designated desks to provide the information needed and then proceed to the next step of registration.  Secondly, the department had to work tirelessly with the Data processing stage. They have to manually go through the registration details to collect common data and organize them for ease of handling.  For instance, they have to collect the details of the students who </w:t>
      </w:r>
      <w:r>
        <w:lastRenderedPageBreak/>
        <w:t>share common clubs and store them in one cabinet and portfolios. The Accountants then have to compute the summation for the registration money and come up with a handwritten report of the registration fees for each club.</w:t>
      </w:r>
    </w:p>
    <w:p w:rsidR="00582FF6" w:rsidRDefault="00000000">
      <w:r>
        <w:t xml:space="preserve">Indeed, the work load comes in at the sorting and grouping stage of data and information.  The Secretaries have to manually check for Alphabetical order of names so as to come up with an efficient list for search purposes. The Club Chairperson are then handed over the list of new members; included of who have just left at the beginning of that academic year. The club patrons have to manually write the names of the new members in the registers for record management and attendance purposes. </w:t>
      </w:r>
    </w:p>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000000">
      <w:pPr>
        <w:pStyle w:val="Heading2"/>
      </w:pPr>
      <w:bookmarkStart w:id="10" w:name="_Toc189324955"/>
      <w:r>
        <w:lastRenderedPageBreak/>
        <w:t>1.4 PROPOSED SYSTEM</w:t>
      </w:r>
      <w:bookmarkEnd w:id="10"/>
    </w:p>
    <w:p w:rsidR="00582FF6" w:rsidRDefault="00582FF6"/>
    <w:p w:rsidR="00582FF6" w:rsidRDefault="00000000">
      <w:r>
        <w:t>An alternative for the current Victory School Clubs and Societies department Manual system is the Clubs and Societies Database management system which is a computerized system with superior functionality that enable smooth, efficient and accurate running of data in the system. The system employs use of Database Software, Spreadsheets package and Word processing packages.  In my case, I have used Microsoft Access for Database Management, Microsoft Excel for Spreadsheets Management and Microsoft Word for documentations and other typing.</w:t>
      </w:r>
    </w:p>
    <w:p w:rsidR="00582FF6" w:rsidRDefault="00000000">
      <w:r>
        <w:t>This is evident enough to prove the ease of use of the system. The packages used are well known by most users and will need less training for familiarity and to minimize errors.</w:t>
      </w:r>
    </w:p>
    <w:p w:rsidR="00582FF6" w:rsidRDefault="00000000">
      <w:pPr>
        <w:pStyle w:val="Heading3"/>
      </w:pPr>
      <w:bookmarkStart w:id="11" w:name="_Toc189324956"/>
      <w:r>
        <w:t>1.4.1 OBJECTIVES</w:t>
      </w:r>
      <w:bookmarkEnd w:id="11"/>
      <w:r>
        <w:t xml:space="preserve"> </w:t>
      </w:r>
    </w:p>
    <w:p w:rsidR="00582FF6" w:rsidRDefault="00000000">
      <w:pPr>
        <w:pStyle w:val="ListParagraph"/>
        <w:numPr>
          <w:ilvl w:val="0"/>
          <w:numId w:val="6"/>
        </w:numPr>
      </w:pPr>
      <w:r>
        <w:t>To accurately and efficiently compute revenue generated by the clubs.</w:t>
      </w:r>
    </w:p>
    <w:p w:rsidR="00582FF6" w:rsidRDefault="00000000">
      <w:pPr>
        <w:pStyle w:val="ListParagraph"/>
        <w:numPr>
          <w:ilvl w:val="0"/>
          <w:numId w:val="6"/>
        </w:numPr>
      </w:pPr>
      <w:r>
        <w:t>To efficiently and error-freely compute total savings generated by the department from each Club with high degree of accuracy</w:t>
      </w:r>
    </w:p>
    <w:p w:rsidR="00582FF6" w:rsidRDefault="00000000">
      <w:pPr>
        <w:pStyle w:val="ListParagraph"/>
        <w:numPr>
          <w:ilvl w:val="0"/>
          <w:numId w:val="6"/>
        </w:numPr>
      </w:pPr>
      <w:r>
        <w:t>To follow up with the department’s progress in a summarized way.</w:t>
      </w:r>
    </w:p>
    <w:p w:rsidR="00582FF6" w:rsidRDefault="00000000">
      <w:pPr>
        <w:pStyle w:val="ListParagraph"/>
        <w:numPr>
          <w:ilvl w:val="0"/>
          <w:numId w:val="6"/>
        </w:numPr>
      </w:pPr>
      <w:r>
        <w:t>To increase the speed of input into the system.</w:t>
      </w:r>
    </w:p>
    <w:p w:rsidR="00582FF6" w:rsidRDefault="00000000">
      <w:pPr>
        <w:pStyle w:val="ListParagraph"/>
        <w:numPr>
          <w:ilvl w:val="0"/>
          <w:numId w:val="6"/>
        </w:numPr>
      </w:pPr>
      <w:r>
        <w:t>To increase the lifespan of data kept.</w:t>
      </w:r>
    </w:p>
    <w:p w:rsidR="00582FF6" w:rsidRDefault="00000000">
      <w:pPr>
        <w:pStyle w:val="ListParagraph"/>
        <w:numPr>
          <w:ilvl w:val="0"/>
          <w:numId w:val="6"/>
        </w:numPr>
      </w:pPr>
      <w:r>
        <w:t>To reduce the rate at which data is incorrectly entered into the system.</w:t>
      </w:r>
    </w:p>
    <w:p w:rsidR="00582FF6" w:rsidRDefault="00000000">
      <w:pPr>
        <w:pStyle w:val="ListParagraph"/>
        <w:numPr>
          <w:ilvl w:val="0"/>
          <w:numId w:val="6"/>
        </w:numPr>
      </w:pPr>
      <w:r>
        <w:t xml:space="preserve">To reduce the high cost of buying the bulky materials to store information such as ledger books. </w:t>
      </w:r>
    </w:p>
    <w:p w:rsidR="00582FF6" w:rsidRDefault="00000000">
      <w:pPr>
        <w:pStyle w:val="ListParagraph"/>
        <w:numPr>
          <w:ilvl w:val="0"/>
          <w:numId w:val="6"/>
        </w:numPr>
      </w:pPr>
      <w:r>
        <w:t>To reduce the cost of large number of personnel put in place for the whole system.</w:t>
      </w:r>
    </w:p>
    <w:p w:rsidR="00582FF6" w:rsidRDefault="00582FF6"/>
    <w:p w:rsidR="00582FF6" w:rsidRDefault="00000000">
      <w:pPr>
        <w:pStyle w:val="Heading3"/>
      </w:pPr>
      <w:bookmarkStart w:id="12" w:name="_Toc189324957"/>
      <w:r>
        <w:t>1.4.2 THE SCOPE OF THE SYSTEM</w:t>
      </w:r>
      <w:bookmarkEnd w:id="12"/>
      <w:r>
        <w:t xml:space="preserve"> </w:t>
      </w:r>
    </w:p>
    <w:p w:rsidR="00582FF6" w:rsidRDefault="00000000">
      <w:r>
        <w:t xml:space="preserve">The alternative Computerized Database Management System is meant to improve accuracy, efficiency and ease of use in the data processing cycle of this Clubs and Societies department. The proposed system will be able to accurately input new students’ records, Clubs available, register new Patrons and club members, process totals for every club, accurately and scientifically work out total amount generated on Activities and events, Registration and other transactions. </w:t>
      </w:r>
      <w:r>
        <w:cr/>
        <w:t xml:space="preserve"> The proposed system also generates reports readily on demand in a very user-friendly format that can be easily interpreted upon retrieval or printing. The database is regularly updated and frequent backing up of data is ensured to minimize on risks of data loss due to unauthorized compromised.</w:t>
      </w:r>
      <w:r>
        <w:cr/>
      </w:r>
      <w:r>
        <w:rPr>
          <w:b/>
          <w:bCs/>
          <w:sz w:val="28"/>
          <w:szCs w:val="28"/>
          <w:u w:val="single"/>
        </w:rPr>
        <w:t>System Operations</w:t>
      </w:r>
    </w:p>
    <w:p w:rsidR="00582FF6" w:rsidRDefault="00000000">
      <w:r>
        <w:t>The system will perform various operations based on the outlined requirements.</w:t>
      </w:r>
    </w:p>
    <w:p w:rsidR="00582FF6" w:rsidRDefault="00000000">
      <w:r>
        <w:t>(a) Store and Manage Details of School Clubs and Patrons</w:t>
      </w:r>
    </w:p>
    <w:p w:rsidR="00582FF6" w:rsidRDefault="00000000">
      <w:pPr>
        <w:rPr>
          <w:i/>
          <w:iCs/>
        </w:rPr>
      </w:pPr>
      <w:r>
        <w:rPr>
          <w:i/>
          <w:iCs/>
        </w:rPr>
        <w:t>Create, update, or delete records in the Clubs and Patrons tables to add or modify information about clubs and their assigned patrons.</w:t>
      </w:r>
    </w:p>
    <w:p w:rsidR="00582FF6" w:rsidRDefault="00000000">
      <w:r>
        <w:t>(b) Store and Manage Student Membership including Specific Roles</w:t>
      </w:r>
    </w:p>
    <w:p w:rsidR="00582FF6" w:rsidRDefault="00000000">
      <w:pPr>
        <w:rPr>
          <w:i/>
          <w:iCs/>
        </w:rPr>
      </w:pPr>
      <w:r>
        <w:rPr>
          <w:i/>
          <w:iCs/>
        </w:rPr>
        <w:lastRenderedPageBreak/>
        <w:t>Add, update, or delete student memberships in clubs by managing records in the Memberships table. This will include specifying the student’s role (Regular/General or Executive/Leader).</w:t>
      </w:r>
    </w:p>
    <w:p w:rsidR="00582FF6" w:rsidRDefault="00000000">
      <w:r>
        <w:t>(c) Store and Manage Club Activities and Events</w:t>
      </w:r>
    </w:p>
    <w:p w:rsidR="00582FF6" w:rsidRDefault="00000000">
      <w:pPr>
        <w:rPr>
          <w:i/>
          <w:iCs/>
        </w:rPr>
      </w:pPr>
      <w:r>
        <w:rPr>
          <w:i/>
          <w:iCs/>
        </w:rPr>
        <w:t>Insert details about activities and events (name, date, amount collected) into the Activities table. These activities will have associated clubs, which helps track revenue generation for each club.</w:t>
      </w:r>
    </w:p>
    <w:p w:rsidR="00582FF6" w:rsidRDefault="00000000">
      <w:r>
        <w:t>(d) Track Members Who Join or Leave a Club</w:t>
      </w:r>
    </w:p>
    <w:p w:rsidR="00582FF6" w:rsidRDefault="00000000">
      <w:pPr>
        <w:rPr>
          <w:i/>
          <w:iCs/>
        </w:rPr>
      </w:pPr>
      <w:r>
        <w:rPr>
          <w:i/>
          <w:iCs/>
        </w:rPr>
        <w:t>Use the Memberships table to track students who join or leave clubs each year. The system should update the membership status accordingly.</w:t>
      </w:r>
    </w:p>
    <w:p w:rsidR="00582FF6" w:rsidRDefault="00000000">
      <w:r>
        <w:t>(e) Manage Club Finances</w:t>
      </w:r>
    </w:p>
    <w:p w:rsidR="00582FF6" w:rsidRDefault="00000000">
      <w:pPr>
        <w:rPr>
          <w:i/>
          <w:iCs/>
        </w:rPr>
      </w:pPr>
      <w:r>
        <w:rPr>
          <w:i/>
          <w:iCs/>
        </w:rPr>
        <w:t>Calculate the total revenue for each club by summing up the registration fees and revenue from activities. Insert this information into the Finances table.</w:t>
      </w:r>
    </w:p>
    <w:p w:rsidR="00582FF6" w:rsidRDefault="00000000">
      <w:r>
        <w:t>(f) Compute the School’s Financial Contributions</w:t>
      </w:r>
    </w:p>
    <w:p w:rsidR="00582FF6" w:rsidRDefault="00000000">
      <w:pPr>
        <w:rPr>
          <w:i/>
          <w:iCs/>
        </w:rPr>
      </w:pPr>
      <w:r>
        <w:rPr>
          <w:i/>
          <w:iCs/>
        </w:rPr>
        <w:t>The system computes the school’s contribution by taking 70% of the allocated funds for club activities and events, as per the school’s policy. This value is recorded in the Finances table.</w:t>
      </w:r>
    </w:p>
    <w:p w:rsidR="00582FF6" w:rsidRDefault="00000000">
      <w:r>
        <w:t>(g) Compute Savings for Each Club</w:t>
      </w:r>
    </w:p>
    <w:p w:rsidR="00582FF6" w:rsidRDefault="00000000">
      <w:pPr>
        <w:rPr>
          <w:i/>
          <w:iCs/>
        </w:rPr>
      </w:pPr>
      <w:r>
        <w:rPr>
          <w:i/>
          <w:iCs/>
        </w:rPr>
        <w:t>The system calculates savings by subtracting expenses for activities and parties from the total funds available and storing it in the Savings column of the Finances table.</w:t>
      </w:r>
    </w:p>
    <w:p w:rsidR="00582FF6" w:rsidRDefault="00000000">
      <w:r>
        <w:t>(h) Generate Reports of Financial Summaries</w:t>
      </w:r>
    </w:p>
    <w:p w:rsidR="00582FF6" w:rsidRDefault="00000000">
      <w:pPr>
        <w:rPr>
          <w:i/>
          <w:iCs/>
        </w:rPr>
      </w:pPr>
      <w:r>
        <w:rPr>
          <w:i/>
          <w:iCs/>
        </w:rPr>
        <w:t>The system can generate reports summarizing the financials of each club, including total revenue, allocated amounts, school contributions, and savings. This would pull data from the Finances table.</w:t>
      </w:r>
    </w:p>
    <w:p w:rsidR="00582FF6" w:rsidRDefault="00000000">
      <w:r>
        <w:t>(i) Generate Reports of Clubs’ Activities and Events</w:t>
      </w:r>
    </w:p>
    <w:p w:rsidR="00582FF6" w:rsidRDefault="00000000">
      <w:pPr>
        <w:rPr>
          <w:i/>
          <w:iCs/>
        </w:rPr>
      </w:pPr>
      <w:r>
        <w:rPr>
          <w:i/>
          <w:iCs/>
        </w:rPr>
        <w:t>The system can generate reports showing all activities conducted by each club, with information about the activity name, date, and amount collected. This data comes from the Activities table.</w:t>
      </w:r>
    </w:p>
    <w:p w:rsidR="00582FF6" w:rsidRDefault="00000000">
      <w:pPr>
        <w:pStyle w:val="Heading3"/>
      </w:pPr>
      <w:bookmarkStart w:id="13" w:name="_Toc189324958"/>
      <w:r>
        <w:t>1.4.3 BENEFITS OF THIS SYSTEM</w:t>
      </w:r>
      <w:bookmarkEnd w:id="13"/>
      <w:r>
        <w:t xml:space="preserve"> </w:t>
      </w:r>
    </w:p>
    <w:p w:rsidR="00582FF6" w:rsidRDefault="00000000">
      <w:r>
        <w:t>This System has bulk benefits compared to the existing one. The system has attained all the desired qualities of a good system. Below are some of the benefits that are outstanding for the proposed system.</w:t>
      </w:r>
    </w:p>
    <w:p w:rsidR="00582FF6" w:rsidRDefault="00582FF6"/>
    <w:p w:rsidR="00582FF6" w:rsidRDefault="00000000">
      <w:pPr>
        <w:pStyle w:val="ListParagraph"/>
        <w:numPr>
          <w:ilvl w:val="0"/>
          <w:numId w:val="7"/>
        </w:numPr>
      </w:pPr>
      <w:r>
        <w:t>Stores and manage details of school clubs and their patrons.</w:t>
      </w:r>
    </w:p>
    <w:p w:rsidR="00582FF6" w:rsidRDefault="00000000">
      <w:pPr>
        <w:pStyle w:val="ListParagraph"/>
        <w:numPr>
          <w:ilvl w:val="0"/>
          <w:numId w:val="7"/>
        </w:numPr>
      </w:pPr>
      <w:r>
        <w:t xml:space="preserve">High speed of data capture and processing. </w:t>
      </w:r>
    </w:p>
    <w:p w:rsidR="00582FF6" w:rsidRDefault="00000000">
      <w:pPr>
        <w:pStyle w:val="ListParagraph"/>
        <w:numPr>
          <w:ilvl w:val="0"/>
          <w:numId w:val="7"/>
        </w:numPr>
      </w:pPr>
      <w:r>
        <w:t xml:space="preserve">High level of processing accuracy and computational accuracy. </w:t>
      </w:r>
    </w:p>
    <w:p w:rsidR="00582FF6" w:rsidRDefault="00000000">
      <w:pPr>
        <w:pStyle w:val="ListParagraph"/>
        <w:numPr>
          <w:ilvl w:val="0"/>
          <w:numId w:val="7"/>
        </w:numPr>
      </w:pPr>
      <w:r>
        <w:t xml:space="preserve">Safe storage of user details and transactions information. </w:t>
      </w:r>
    </w:p>
    <w:p w:rsidR="00582FF6" w:rsidRDefault="00000000">
      <w:pPr>
        <w:pStyle w:val="ListParagraph"/>
        <w:numPr>
          <w:ilvl w:val="0"/>
          <w:numId w:val="7"/>
        </w:numPr>
      </w:pPr>
      <w:r>
        <w:t>Friendly user interface (GUI)</w:t>
      </w:r>
    </w:p>
    <w:p w:rsidR="00582FF6" w:rsidRDefault="00000000">
      <w:pPr>
        <w:pStyle w:val="ListParagraph"/>
        <w:numPr>
          <w:ilvl w:val="0"/>
          <w:numId w:val="7"/>
        </w:numPr>
      </w:pPr>
      <w:r>
        <w:t>Comprehensive report generation (Clubs and Societies members and their specific roles, Financial summaries among others)</w:t>
      </w:r>
    </w:p>
    <w:p w:rsidR="00582FF6" w:rsidRDefault="00000000">
      <w:pPr>
        <w:pStyle w:val="ListParagraph"/>
        <w:numPr>
          <w:ilvl w:val="0"/>
          <w:numId w:val="7"/>
        </w:numPr>
      </w:pPr>
      <w:r>
        <w:lastRenderedPageBreak/>
        <w:t>Printouts capabilities; Reports can be printed at any time on demand.</w:t>
      </w:r>
    </w:p>
    <w:p w:rsidR="00582FF6" w:rsidRDefault="00000000">
      <w:pPr>
        <w:pStyle w:val="ListParagraph"/>
        <w:numPr>
          <w:ilvl w:val="0"/>
          <w:numId w:val="7"/>
        </w:numPr>
      </w:pPr>
      <w:r>
        <w:t xml:space="preserve">Compares the school's financial contributions to the club activities. </w:t>
      </w:r>
    </w:p>
    <w:p w:rsidR="00582FF6" w:rsidRDefault="00000000">
      <w:pPr>
        <w:pStyle w:val="ListParagraph"/>
        <w:numPr>
          <w:ilvl w:val="0"/>
          <w:numId w:val="7"/>
        </w:numPr>
      </w:pPr>
      <w:r>
        <w:t>Track members who join or leave the clubs at the beginning of an academic year.</w:t>
      </w:r>
    </w:p>
    <w:p w:rsidR="00582FF6" w:rsidRDefault="00000000">
      <w:pPr>
        <w:pStyle w:val="ListParagraph"/>
        <w:numPr>
          <w:ilvl w:val="0"/>
          <w:numId w:val="7"/>
        </w:numPr>
      </w:pPr>
      <w:r>
        <w:t xml:space="preserve">The Database Management Information System is to occupy a smaller memory of the storage space. </w:t>
      </w:r>
    </w:p>
    <w:p w:rsidR="00582FF6" w:rsidRDefault="00000000">
      <w:pPr>
        <w:pStyle w:val="ListParagraph"/>
        <w:numPr>
          <w:ilvl w:val="0"/>
          <w:numId w:val="7"/>
        </w:numPr>
      </w:pPr>
      <w:r>
        <w:t>Portable across different devices (Laptops, Desktop Computers)</w:t>
      </w:r>
    </w:p>
    <w:p w:rsidR="00582FF6" w:rsidRDefault="00582FF6"/>
    <w:p w:rsidR="00582FF6" w:rsidRDefault="00000000">
      <w:pPr>
        <w:pStyle w:val="Heading4"/>
      </w:pPr>
      <w:r>
        <w:t xml:space="preserve">LIMITATIONS OF THIS SYSTEM </w:t>
      </w:r>
    </w:p>
    <w:p w:rsidR="00582FF6" w:rsidRDefault="00000000">
      <w:pPr>
        <w:pStyle w:val="ListParagraph"/>
        <w:numPr>
          <w:ilvl w:val="0"/>
          <w:numId w:val="10"/>
        </w:numPr>
      </w:pPr>
      <w:r>
        <w:t xml:space="preserve">Requires computer literacy </w:t>
      </w:r>
    </w:p>
    <w:p w:rsidR="00582FF6" w:rsidRDefault="00000000">
      <w:pPr>
        <w:pStyle w:val="ListParagraph"/>
        <w:numPr>
          <w:ilvl w:val="0"/>
          <w:numId w:val="10"/>
        </w:numPr>
      </w:pPr>
      <w:r>
        <w:t>User should be keen not to violate any validation rule</w:t>
      </w:r>
    </w:p>
    <w:p w:rsidR="00582FF6" w:rsidRDefault="00000000">
      <w:pPr>
        <w:pStyle w:val="ListParagraph"/>
        <w:numPr>
          <w:ilvl w:val="0"/>
          <w:numId w:val="10"/>
        </w:numPr>
      </w:pPr>
      <w:r>
        <w:t>"Enable Content" error message when copied in another computer</w:t>
      </w:r>
    </w:p>
    <w:p w:rsidR="00582FF6" w:rsidRDefault="00582FF6"/>
    <w:p w:rsidR="00582FF6" w:rsidRDefault="00000000">
      <w:pPr>
        <w:pStyle w:val="Heading3"/>
      </w:pPr>
      <w:bookmarkStart w:id="14" w:name="_Toc189324959"/>
      <w:r>
        <w:t>1.4.4 FEASIBILITY STUDY</w:t>
      </w:r>
      <w:bookmarkEnd w:id="14"/>
    </w:p>
    <w:p w:rsidR="00582FF6" w:rsidRDefault="00000000">
      <w:r>
        <w:t>As the system analyst of the proposed Victory School Clubs and Societies Database Management System, I have carried adequate research and established a comprehensive study to prove the benefits of the proposed system against the drawbacks of the current manual System. The reports below vividly show the findings;</w:t>
      </w:r>
    </w:p>
    <w:p w:rsidR="00582FF6" w:rsidRDefault="00582FF6"/>
    <w:p w:rsidR="00582FF6" w:rsidRDefault="00000000">
      <w:pPr>
        <w:pStyle w:val="Heading4"/>
      </w:pPr>
      <w:r>
        <w:t xml:space="preserve">TECHNICAL FEASIBILITY </w:t>
      </w:r>
    </w:p>
    <w:p w:rsidR="00582FF6" w:rsidRDefault="00000000">
      <w:r>
        <w:t xml:space="preserve">The proposed computerized system has high recommendation of computerized environment in addition to the trained personnel required. </w:t>
      </w:r>
      <w:r>
        <w:cr/>
        <w:t>Hardware specifications include: A computer with 8GB RAM, 64 GB HDD space and A money storage safe.</w:t>
      </w:r>
    </w:p>
    <w:p w:rsidR="00582FF6" w:rsidRDefault="00000000">
      <w:r>
        <w:t xml:space="preserve">Software requirements include: Windows 10/11 OS, MS Access 2019, Ms word 2019, Latest Antivirus and A Scientific calculator software program.  </w:t>
      </w:r>
    </w:p>
    <w:p w:rsidR="00582FF6" w:rsidRDefault="00000000">
      <w:r>
        <w:t>Trained personnel such as Database Administrators, Electronics Technicians, Data analyst, an accountant and a System Analyst are on demand.</w:t>
      </w:r>
      <w:r>
        <w:cr/>
      </w:r>
      <w:r>
        <w:cr/>
      </w:r>
    </w:p>
    <w:p w:rsidR="00582FF6" w:rsidRDefault="00000000">
      <w:pPr>
        <w:pStyle w:val="Heading4"/>
      </w:pPr>
      <w:r>
        <w:t xml:space="preserve">SCHEDULE FEASIBILITY </w:t>
      </w:r>
    </w:p>
    <w:p w:rsidR="00582FF6" w:rsidRDefault="00000000">
      <w:r>
        <w:t>For this newly developed system, the development and testing phase took a maximum of 7 months. This is as allocated by the Kenya National Examinations Council-KNEC. The new system needed a quick changeover strategy which necessitated the long period. The problem recognition and system analysis both took a maximum of a month each. System design and construction took 3 months. One month was enough for the implementation and testing whereas the remaining on month was allocated for System review and maintenance.</w:t>
      </w:r>
    </w:p>
    <w:p w:rsidR="00582FF6" w:rsidRDefault="00582FF6"/>
    <w:p w:rsidR="00582FF6" w:rsidRDefault="00582FF6"/>
    <w:p w:rsidR="00582FF6" w:rsidRDefault="00000000">
      <w:r>
        <w:lastRenderedPageBreak/>
        <w:t xml:space="preserve">Sample Schedule feasibility during development is as shown below: </w:t>
      </w:r>
    </w:p>
    <w:p w:rsidR="00582FF6" w:rsidRDefault="00582FF6"/>
    <w:p w:rsidR="00582FF6" w:rsidRDefault="00000000">
      <w:pPr>
        <w:pStyle w:val="ListParagraph"/>
        <w:numPr>
          <w:ilvl w:val="0"/>
          <w:numId w:val="11"/>
        </w:numPr>
      </w:pPr>
      <w:r>
        <w:t>Week 1-2: Requirements gathering, interviews, and surveys.</w:t>
      </w:r>
    </w:p>
    <w:p w:rsidR="00582FF6" w:rsidRDefault="00000000">
      <w:pPr>
        <w:pStyle w:val="ListParagraph"/>
        <w:numPr>
          <w:ilvl w:val="0"/>
          <w:numId w:val="11"/>
        </w:numPr>
      </w:pPr>
      <w:r>
        <w:t>Week 3-4: Database design and schema development.</w:t>
      </w:r>
    </w:p>
    <w:p w:rsidR="00582FF6" w:rsidRDefault="00000000">
      <w:pPr>
        <w:pStyle w:val="ListParagraph"/>
        <w:numPr>
          <w:ilvl w:val="0"/>
          <w:numId w:val="11"/>
        </w:numPr>
      </w:pPr>
      <w:r>
        <w:t>Week 5-6: Database implementation and query development.</w:t>
      </w:r>
    </w:p>
    <w:p w:rsidR="00582FF6" w:rsidRDefault="00000000">
      <w:pPr>
        <w:pStyle w:val="ListParagraph"/>
        <w:numPr>
          <w:ilvl w:val="0"/>
          <w:numId w:val="11"/>
        </w:numPr>
      </w:pPr>
      <w:r>
        <w:t>Week 7: System testing and validation.</w:t>
      </w:r>
    </w:p>
    <w:p w:rsidR="00582FF6" w:rsidRDefault="00000000">
      <w:pPr>
        <w:pStyle w:val="ListParagraph"/>
        <w:numPr>
          <w:ilvl w:val="0"/>
          <w:numId w:val="11"/>
        </w:numPr>
      </w:pPr>
      <w:r>
        <w:t>Week 8: Documentation and final presentation.</w:t>
      </w:r>
      <w:r>
        <w:cr/>
      </w:r>
    </w:p>
    <w:p w:rsidR="00582FF6" w:rsidRDefault="00000000">
      <w:pPr>
        <w:pStyle w:val="Heading4"/>
      </w:pPr>
      <w:r>
        <w:t xml:space="preserve">OPERATIONAL FEASIBILITY </w:t>
      </w:r>
    </w:p>
    <w:p w:rsidR="00582FF6" w:rsidRDefault="00000000">
      <w:r>
        <w:t>The new system is likely to change the department’s environment because some employees are required to be trained on the new system so as to run it efficiently. The school noted down that the system should be a user-friendly interface. For the system to be fully operational and functional, all specified hardware, software and gray ware requirements are to be adequately availed, assembled and implemented appropriately for use.</w:t>
      </w:r>
    </w:p>
    <w:p w:rsidR="00582FF6" w:rsidRDefault="00582FF6"/>
    <w:p w:rsidR="00582FF6" w:rsidRDefault="00000000">
      <w:pPr>
        <w:pStyle w:val="Heading4"/>
      </w:pPr>
      <w:r>
        <w:t xml:space="preserve">ECONOMIC FEASIBILITY </w:t>
      </w:r>
    </w:p>
    <w:p w:rsidR="00582FF6" w:rsidRDefault="00000000">
      <w:r>
        <w:t>This report is to fully ascertain that this proposed system is economically viable and efficient for use in Clubs and Societies department. The summarized report is as tabulated below:</w:t>
      </w:r>
      <w:r>
        <w:cr/>
      </w:r>
    </w:p>
    <w:p w:rsidR="00582FF6" w:rsidRDefault="00000000">
      <w:pPr>
        <w:jc w:val="center"/>
        <w:rPr>
          <w:b/>
          <w:bCs/>
          <w:color w:val="BF0000"/>
          <w:sz w:val="36"/>
          <w:szCs w:val="36"/>
        </w:rPr>
      </w:pPr>
      <w:r>
        <w:rPr>
          <w:b/>
          <w:bCs/>
          <w:color w:val="BF0000"/>
          <w:sz w:val="36"/>
          <w:szCs w:val="36"/>
        </w:rPr>
        <w:t>INSERT TABLE HERE</w:t>
      </w:r>
    </w:p>
    <w:p w:rsidR="00582FF6" w:rsidRDefault="00582FF6"/>
    <w:p w:rsidR="00582FF6" w:rsidRDefault="00582FF6"/>
    <w:p w:rsidR="00582FF6" w:rsidRDefault="00582FF6"/>
    <w:p w:rsidR="00582FF6" w:rsidRDefault="00000000">
      <w:r>
        <w:t>Vividly, with idealistic examination of the economic report, the proposed system is strongly economical upon implementation. The projected profits advocate for changeover from the current system to a computerized one.</w:t>
      </w:r>
    </w:p>
    <w:p w:rsidR="00582FF6" w:rsidRDefault="00582FF6"/>
    <w:p w:rsidR="00582FF6" w:rsidRDefault="00000000">
      <w:pPr>
        <w:pStyle w:val="Heading2"/>
      </w:pPr>
      <w:bookmarkStart w:id="15" w:name="_Toc189324960"/>
      <w:r>
        <w:t>1.5 DATA GATHERING</w:t>
      </w:r>
      <w:bookmarkEnd w:id="15"/>
      <w:r>
        <w:t xml:space="preserve"> </w:t>
      </w:r>
    </w:p>
    <w:p w:rsidR="00582FF6" w:rsidRDefault="00000000">
      <w:r>
        <w:t xml:space="preserve">Soon after accepting this idea as my project, I had to take a number of steps to gather adequate information that would enable me to come up with a comprehensive system that satisfies user needs in the Victory School Clubs and Societies department Database Management System. </w:t>
      </w:r>
    </w:p>
    <w:p w:rsidR="00582FF6" w:rsidRDefault="00000000">
      <w:r>
        <w:t>I carried my research using a number of techniques which include data gathering using the methods stated below:</w:t>
      </w:r>
    </w:p>
    <w:p w:rsidR="00582FF6" w:rsidRDefault="00000000">
      <w:pPr>
        <w:pStyle w:val="ListParagraph"/>
        <w:numPr>
          <w:ilvl w:val="0"/>
          <w:numId w:val="8"/>
        </w:numPr>
      </w:pPr>
      <w:r>
        <w:t>Observation of the manual system</w:t>
      </w:r>
    </w:p>
    <w:p w:rsidR="00582FF6" w:rsidRDefault="00000000">
      <w:pPr>
        <w:pStyle w:val="ListParagraph"/>
        <w:numPr>
          <w:ilvl w:val="0"/>
          <w:numId w:val="8"/>
        </w:numPr>
      </w:pPr>
      <w:r>
        <w:t xml:space="preserve">Oral interviews with the system Administrators </w:t>
      </w:r>
    </w:p>
    <w:p w:rsidR="00582FF6" w:rsidRDefault="00000000">
      <w:pPr>
        <w:pStyle w:val="ListParagraph"/>
        <w:numPr>
          <w:ilvl w:val="0"/>
          <w:numId w:val="8"/>
        </w:numPr>
      </w:pPr>
      <w:r>
        <w:lastRenderedPageBreak/>
        <w:t xml:space="preserve">Document review of the stored ledgers </w:t>
      </w:r>
    </w:p>
    <w:p w:rsidR="00582FF6" w:rsidRDefault="00000000">
      <w:pPr>
        <w:pStyle w:val="ListParagraph"/>
        <w:numPr>
          <w:ilvl w:val="0"/>
          <w:numId w:val="8"/>
        </w:numPr>
      </w:pPr>
      <w:r>
        <w:t xml:space="preserve">Administering questionnaires to the Club patrons, Chairperson the Clubs and Societies department. </w:t>
      </w:r>
    </w:p>
    <w:p w:rsidR="00582FF6" w:rsidRDefault="00000000">
      <w:pPr>
        <w:pStyle w:val="Heading3"/>
      </w:pPr>
      <w:bookmarkStart w:id="16" w:name="_Toc189324961"/>
      <w:r>
        <w:t>1.5.1 INTERVIEWS</w:t>
      </w:r>
      <w:bookmarkEnd w:id="16"/>
    </w:p>
    <w:p w:rsidR="00582FF6" w:rsidRDefault="00000000">
      <w:r>
        <w:t>The method was preferably used as it involved one on one questioning of the current system administrators (Clubs and Societies department) about operation of the current system and the background information adequately used in coming up with the Computerized Victory School Clubs and Societies Database management System. The sample is as show below:</w:t>
      </w:r>
    </w:p>
    <w:p w:rsidR="00582FF6" w:rsidRDefault="00000000">
      <w:pPr>
        <w:jc w:val="center"/>
        <w:rPr>
          <w:b/>
          <w:bCs/>
          <w:color w:val="BF0000"/>
          <w:sz w:val="36"/>
          <w:szCs w:val="36"/>
        </w:rPr>
      </w:pPr>
      <w:r>
        <w:rPr>
          <w:b/>
          <w:bCs/>
          <w:color w:val="BF0000"/>
          <w:sz w:val="36"/>
          <w:szCs w:val="36"/>
        </w:rPr>
        <w:t>SAMPLE INTERVIEW HERE</w:t>
      </w:r>
    </w:p>
    <w:p w:rsidR="00582FF6" w:rsidRDefault="00582FF6"/>
    <w:p w:rsidR="00582FF6" w:rsidRDefault="00582FF6"/>
    <w:p w:rsidR="00582FF6" w:rsidRDefault="00582FF6"/>
    <w:p w:rsidR="00582FF6" w:rsidRDefault="00000000">
      <w:bookmarkStart w:id="17" w:name="_Toc189324962"/>
      <w:r>
        <w:rPr>
          <w:rStyle w:val="Heading3Char"/>
        </w:rPr>
        <w:t>1.5.2 QUESTIONNAIRES</w:t>
      </w:r>
      <w:bookmarkEnd w:id="17"/>
      <w:r>
        <w:rPr>
          <w:rStyle w:val="Heading3Char"/>
        </w:rPr>
        <w:t xml:space="preserve"> </w:t>
      </w:r>
      <w:r>
        <w:rPr>
          <w:rStyle w:val="Heading3Char"/>
        </w:rPr>
        <w:cr/>
      </w:r>
      <w:r>
        <w:t>A structured questionnaire was used to gather related information from the employees of Victory School in the Clubs and Societies department and the support team (The Club’s leadership). The sample is as shown below;</w:t>
      </w:r>
    </w:p>
    <w:p w:rsidR="00582FF6" w:rsidRDefault="00582FF6">
      <w:pPr>
        <w:pBdr>
          <w:bottom w:val="double" w:sz="6" w:space="1" w:color="auto"/>
        </w:pBdr>
      </w:pPr>
    </w:p>
    <w:p w:rsidR="00582FF6" w:rsidRDefault="00582FF6"/>
    <w:p w:rsidR="00582FF6" w:rsidRDefault="00000000">
      <w:pPr>
        <w:jc w:val="center"/>
        <w:rPr>
          <w:b/>
          <w:bCs/>
          <w:sz w:val="30"/>
          <w:szCs w:val="36"/>
          <w:u w:val="single"/>
        </w:rPr>
      </w:pPr>
      <w:r>
        <w:rPr>
          <w:b/>
          <w:bCs/>
          <w:sz w:val="30"/>
          <w:szCs w:val="36"/>
          <w:u w:val="single"/>
        </w:rPr>
        <w:t>Questionnaire for Data Gathering</w:t>
      </w:r>
    </w:p>
    <w:p w:rsidR="00582FF6" w:rsidRDefault="00000000">
      <w:pPr>
        <w:rPr>
          <w:b/>
          <w:bCs/>
        </w:rPr>
      </w:pPr>
      <w:r>
        <w:rPr>
          <w:b/>
          <w:bCs/>
        </w:rPr>
        <w:t>Section 1: General Information</w:t>
      </w:r>
    </w:p>
    <w:p w:rsidR="00582FF6" w:rsidRDefault="00000000">
      <w:pPr>
        <w:pBdr>
          <w:bottom w:val="single" w:sz="6" w:space="1" w:color="auto"/>
        </w:pBdr>
      </w:pPr>
      <w:r>
        <w:t>What is your name?</w:t>
      </w:r>
    </w:p>
    <w:p w:rsidR="00582FF6" w:rsidRDefault="00582FF6"/>
    <w:p w:rsidR="00582FF6" w:rsidRDefault="00000000">
      <w:pPr>
        <w:pBdr>
          <w:bottom w:val="single" w:sz="6" w:space="1" w:color="auto"/>
        </w:pBdr>
      </w:pPr>
      <w:r>
        <w:t>What is your admission number?</w:t>
      </w:r>
    </w:p>
    <w:p w:rsidR="00582FF6" w:rsidRDefault="00582FF6"/>
    <w:p w:rsidR="00582FF6" w:rsidRDefault="00000000">
      <w:r>
        <w:t>Which class and stream are you in?</w:t>
      </w:r>
    </w:p>
    <w:p w:rsidR="00582FF6" w:rsidRDefault="00000000">
      <w:pPr>
        <w:pBdr>
          <w:bottom w:val="single" w:sz="6" w:space="1" w:color="auto"/>
        </w:pBdr>
      </w:pPr>
      <w:r>
        <w:t>Example: 2E, 3N, 4S</w:t>
      </w:r>
    </w:p>
    <w:p w:rsidR="00582FF6" w:rsidRDefault="00582FF6"/>
    <w:p w:rsidR="00582FF6" w:rsidRDefault="00000000">
      <w:r>
        <w:t>Which club(s) are you currently a member of?</w:t>
      </w:r>
    </w:p>
    <w:p w:rsidR="00582FF6" w:rsidRDefault="00000000">
      <w:r>
        <w:t>(Check all that apply)</w:t>
      </w:r>
    </w:p>
    <w:p w:rsidR="00582FF6" w:rsidRDefault="00000000">
      <w:pPr>
        <w:pStyle w:val="ListParagraph"/>
        <w:numPr>
          <w:ilvl w:val="0"/>
          <w:numId w:val="12"/>
        </w:numPr>
      </w:pPr>
      <w:r>
        <w:t>Debating Club</w:t>
      </w:r>
    </w:p>
    <w:p w:rsidR="00582FF6" w:rsidRDefault="00000000">
      <w:pPr>
        <w:pStyle w:val="ListParagraph"/>
        <w:numPr>
          <w:ilvl w:val="0"/>
          <w:numId w:val="12"/>
        </w:numPr>
      </w:pPr>
      <w:r>
        <w:t>Chess Club</w:t>
      </w:r>
    </w:p>
    <w:p w:rsidR="00582FF6" w:rsidRDefault="00000000">
      <w:pPr>
        <w:pStyle w:val="ListParagraph"/>
        <w:numPr>
          <w:ilvl w:val="0"/>
          <w:numId w:val="12"/>
        </w:numPr>
      </w:pPr>
      <w:r>
        <w:t>Science Club</w:t>
      </w:r>
    </w:p>
    <w:p w:rsidR="00582FF6" w:rsidRDefault="00000000">
      <w:pPr>
        <w:pStyle w:val="ListParagraph"/>
        <w:numPr>
          <w:ilvl w:val="0"/>
          <w:numId w:val="12"/>
        </w:numPr>
      </w:pPr>
      <w:r>
        <w:lastRenderedPageBreak/>
        <w:t>Mathematics Club</w:t>
      </w:r>
    </w:p>
    <w:p w:rsidR="00582FF6" w:rsidRDefault="00000000">
      <w:pPr>
        <w:pStyle w:val="ListParagraph"/>
        <w:numPr>
          <w:ilvl w:val="0"/>
          <w:numId w:val="12"/>
        </w:numPr>
      </w:pPr>
      <w:r>
        <w:t>Drama Club</w:t>
      </w:r>
    </w:p>
    <w:p w:rsidR="00582FF6" w:rsidRDefault="00000000">
      <w:pPr>
        <w:pStyle w:val="ListParagraph"/>
        <w:numPr>
          <w:ilvl w:val="0"/>
          <w:numId w:val="12"/>
        </w:numPr>
      </w:pPr>
      <w:r>
        <w:t>Music Club (Band, Choir, Instrumental)</w:t>
      </w:r>
    </w:p>
    <w:p w:rsidR="00582FF6" w:rsidRDefault="00000000">
      <w:pPr>
        <w:pStyle w:val="ListParagraph"/>
        <w:numPr>
          <w:ilvl w:val="0"/>
          <w:numId w:val="12"/>
        </w:numPr>
      </w:pPr>
      <w:r>
        <w:t>Art Club</w:t>
      </w:r>
    </w:p>
    <w:p w:rsidR="00582FF6" w:rsidRDefault="00000000">
      <w:pPr>
        <w:pStyle w:val="ListParagraph"/>
        <w:numPr>
          <w:ilvl w:val="0"/>
          <w:numId w:val="12"/>
        </w:numPr>
      </w:pPr>
      <w:r>
        <w:t>Writing Club</w:t>
      </w:r>
    </w:p>
    <w:p w:rsidR="00582FF6" w:rsidRDefault="00000000">
      <w:pPr>
        <w:pStyle w:val="ListParagraph"/>
        <w:numPr>
          <w:ilvl w:val="0"/>
          <w:numId w:val="12"/>
        </w:numPr>
      </w:pPr>
      <w:r>
        <w:t>Environmental Club</w:t>
      </w:r>
    </w:p>
    <w:p w:rsidR="00582FF6" w:rsidRDefault="00000000">
      <w:pPr>
        <w:pStyle w:val="ListParagraph"/>
        <w:numPr>
          <w:ilvl w:val="0"/>
          <w:numId w:val="12"/>
        </w:numPr>
      </w:pPr>
      <w:r>
        <w:t>Computer Science Club</w:t>
      </w:r>
    </w:p>
    <w:p w:rsidR="00582FF6" w:rsidRDefault="00000000">
      <w:pPr>
        <w:pStyle w:val="ListParagraph"/>
        <w:numPr>
          <w:ilvl w:val="0"/>
          <w:numId w:val="12"/>
        </w:numPr>
      </w:pPr>
      <w:r>
        <w:t>Photography Club</w:t>
      </w:r>
    </w:p>
    <w:p w:rsidR="00582FF6" w:rsidRDefault="00000000">
      <w:pPr>
        <w:pStyle w:val="ListParagraph"/>
        <w:numPr>
          <w:ilvl w:val="0"/>
          <w:numId w:val="12"/>
        </w:numPr>
      </w:pPr>
      <w:r>
        <w:t>Agriculture Club</w:t>
      </w:r>
    </w:p>
    <w:p w:rsidR="00582FF6" w:rsidRDefault="00000000">
      <w:r>
        <w:t>Other (Please specify): ____________</w:t>
      </w:r>
    </w:p>
    <w:p w:rsidR="00582FF6" w:rsidRDefault="00000000">
      <w:pPr>
        <w:rPr>
          <w:b/>
          <w:bCs/>
        </w:rPr>
      </w:pPr>
      <w:r>
        <w:rPr>
          <w:b/>
          <w:bCs/>
        </w:rPr>
        <w:t>Section 2: Club Membership &amp; Roles</w:t>
      </w:r>
    </w:p>
    <w:p w:rsidR="00582FF6" w:rsidRDefault="00000000">
      <w:r>
        <w:t>What is your role in your club(s)?</w:t>
      </w:r>
    </w:p>
    <w:p w:rsidR="00582FF6" w:rsidRDefault="00000000">
      <w:pPr>
        <w:pStyle w:val="ListParagraph"/>
        <w:numPr>
          <w:ilvl w:val="0"/>
          <w:numId w:val="13"/>
        </w:numPr>
      </w:pPr>
      <w:r>
        <w:t>Regular/General Member</w:t>
      </w:r>
    </w:p>
    <w:p w:rsidR="00582FF6" w:rsidRDefault="00000000">
      <w:pPr>
        <w:pStyle w:val="ListParagraph"/>
        <w:numPr>
          <w:ilvl w:val="0"/>
          <w:numId w:val="13"/>
        </w:numPr>
      </w:pPr>
      <w:r>
        <w:t>Executive/Leader (Chairperson, Vice Chairperson, Treasurer, Secretary)</w:t>
      </w:r>
    </w:p>
    <w:p w:rsidR="00582FF6" w:rsidRDefault="00000000">
      <w:r>
        <w:t>Other (Please specify): ____________</w:t>
      </w:r>
    </w:p>
    <w:p w:rsidR="00582FF6" w:rsidRDefault="00000000">
      <w:r>
        <w:t>Have you ever exited a club or joined a new one during an academic year?</w:t>
      </w:r>
    </w:p>
    <w:p w:rsidR="00582FF6" w:rsidRDefault="00000000">
      <w:pPr>
        <w:pStyle w:val="ListParagraph"/>
        <w:numPr>
          <w:ilvl w:val="0"/>
          <w:numId w:val="14"/>
        </w:numPr>
      </w:pPr>
      <w:r>
        <w:t>Yes</w:t>
      </w:r>
    </w:p>
    <w:p w:rsidR="00582FF6" w:rsidRDefault="00000000">
      <w:pPr>
        <w:pStyle w:val="ListParagraph"/>
        <w:numPr>
          <w:ilvl w:val="0"/>
          <w:numId w:val="14"/>
        </w:numPr>
      </w:pPr>
      <w:r>
        <w:t>No</w:t>
      </w:r>
    </w:p>
    <w:p w:rsidR="00582FF6" w:rsidRDefault="00000000">
      <w:r>
        <w:t>If yes, please specify the club(s) and the reason for leaving or joining: ____________</w:t>
      </w:r>
    </w:p>
    <w:p w:rsidR="00582FF6" w:rsidRDefault="00000000">
      <w:pPr>
        <w:rPr>
          <w:b/>
          <w:bCs/>
        </w:rPr>
      </w:pPr>
      <w:r>
        <w:rPr>
          <w:b/>
          <w:bCs/>
        </w:rPr>
        <w:t>Section 3: Club Activities &amp; Events</w:t>
      </w:r>
    </w:p>
    <w:p w:rsidR="00582FF6" w:rsidRDefault="00000000">
      <w:r>
        <w:t>Have you participated in any revenue-generating activities or events organized by your club?</w:t>
      </w:r>
    </w:p>
    <w:p w:rsidR="00582FF6" w:rsidRDefault="00000000">
      <w:pPr>
        <w:pStyle w:val="ListParagraph"/>
        <w:numPr>
          <w:ilvl w:val="0"/>
          <w:numId w:val="15"/>
        </w:numPr>
      </w:pPr>
      <w:r>
        <w:t>Yes</w:t>
      </w:r>
    </w:p>
    <w:p w:rsidR="00582FF6" w:rsidRDefault="00000000">
      <w:pPr>
        <w:pStyle w:val="ListParagraph"/>
        <w:numPr>
          <w:ilvl w:val="0"/>
          <w:numId w:val="15"/>
        </w:numPr>
      </w:pPr>
      <w:r>
        <w:t>No</w:t>
      </w:r>
    </w:p>
    <w:p w:rsidR="00582FF6" w:rsidRDefault="00000000">
      <w:r>
        <w:t>If yes, please provide details about the activity/event:</w:t>
      </w:r>
    </w:p>
    <w:p w:rsidR="00582FF6" w:rsidRDefault="00000000">
      <w:r>
        <w:t>Activity/Event Name: ____________</w:t>
      </w:r>
    </w:p>
    <w:p w:rsidR="00582FF6" w:rsidRDefault="00000000">
      <w:r>
        <w:t>Date: ____________</w:t>
      </w:r>
    </w:p>
    <w:p w:rsidR="00582FF6" w:rsidRDefault="00000000">
      <w:r>
        <w:t>Amount raised (if known): ____________</w:t>
      </w:r>
    </w:p>
    <w:p w:rsidR="00582FF6" w:rsidRDefault="00000000">
      <w:r>
        <w:t>How would you rate the effectiveness of the current revenue-generating activities?</w:t>
      </w:r>
    </w:p>
    <w:p w:rsidR="00582FF6" w:rsidRDefault="00000000">
      <w:pPr>
        <w:pStyle w:val="ListParagraph"/>
        <w:numPr>
          <w:ilvl w:val="0"/>
          <w:numId w:val="16"/>
        </w:numPr>
      </w:pPr>
      <w:r>
        <w:t>Very Effective</w:t>
      </w:r>
    </w:p>
    <w:p w:rsidR="00582FF6" w:rsidRDefault="00000000">
      <w:pPr>
        <w:pStyle w:val="ListParagraph"/>
        <w:numPr>
          <w:ilvl w:val="0"/>
          <w:numId w:val="16"/>
        </w:numPr>
      </w:pPr>
      <w:r>
        <w:t>Effective</w:t>
      </w:r>
    </w:p>
    <w:p w:rsidR="00582FF6" w:rsidRDefault="00000000">
      <w:pPr>
        <w:pStyle w:val="ListParagraph"/>
        <w:numPr>
          <w:ilvl w:val="0"/>
          <w:numId w:val="16"/>
        </w:numPr>
      </w:pPr>
      <w:r>
        <w:t>Neutral</w:t>
      </w:r>
    </w:p>
    <w:p w:rsidR="00582FF6" w:rsidRDefault="00000000">
      <w:pPr>
        <w:pStyle w:val="ListParagraph"/>
        <w:numPr>
          <w:ilvl w:val="0"/>
          <w:numId w:val="16"/>
        </w:numPr>
      </w:pPr>
      <w:r>
        <w:t>Ineffective</w:t>
      </w:r>
    </w:p>
    <w:p w:rsidR="00582FF6" w:rsidRDefault="00000000">
      <w:pPr>
        <w:pStyle w:val="ListParagraph"/>
        <w:numPr>
          <w:ilvl w:val="0"/>
          <w:numId w:val="16"/>
        </w:numPr>
      </w:pPr>
      <w:r>
        <w:t>Very Ineffective</w:t>
      </w:r>
    </w:p>
    <w:p w:rsidR="00582FF6" w:rsidRDefault="00582FF6"/>
    <w:p w:rsidR="00582FF6" w:rsidRDefault="00000000">
      <w:r>
        <w:lastRenderedPageBreak/>
        <w:t>Do you think the club should organize more fundraising activities?</w:t>
      </w:r>
    </w:p>
    <w:p w:rsidR="00582FF6" w:rsidRDefault="00000000">
      <w:pPr>
        <w:pStyle w:val="ListParagraph"/>
        <w:numPr>
          <w:ilvl w:val="0"/>
          <w:numId w:val="17"/>
        </w:numPr>
      </w:pPr>
      <w:r>
        <w:t>Yes</w:t>
      </w:r>
    </w:p>
    <w:p w:rsidR="00582FF6" w:rsidRDefault="00000000">
      <w:pPr>
        <w:pStyle w:val="ListParagraph"/>
        <w:numPr>
          <w:ilvl w:val="0"/>
          <w:numId w:val="17"/>
        </w:numPr>
      </w:pPr>
      <w:r>
        <w:t>No</w:t>
      </w:r>
    </w:p>
    <w:p w:rsidR="00582FF6" w:rsidRDefault="00000000">
      <w:pPr>
        <w:pStyle w:val="ListParagraph"/>
        <w:numPr>
          <w:ilvl w:val="0"/>
          <w:numId w:val="18"/>
        </w:numPr>
      </w:pPr>
      <w:r>
        <w:t>Maybe</w:t>
      </w:r>
    </w:p>
    <w:p w:rsidR="00582FF6" w:rsidRDefault="00000000">
      <w:r>
        <w:t>Please provide suggestions: ____________</w:t>
      </w:r>
    </w:p>
    <w:p w:rsidR="00582FF6" w:rsidRDefault="00000000">
      <w:pPr>
        <w:rPr>
          <w:b/>
          <w:bCs/>
        </w:rPr>
      </w:pPr>
      <w:r>
        <w:rPr>
          <w:b/>
          <w:bCs/>
        </w:rPr>
        <w:t>Section 4: Financial Management</w:t>
      </w:r>
    </w:p>
    <w:p w:rsidR="00582FF6" w:rsidRDefault="00000000">
      <w:r>
        <w:t>Do you think the current system for managing club finances is transparent and efficient?</w:t>
      </w:r>
    </w:p>
    <w:p w:rsidR="00582FF6" w:rsidRDefault="00000000">
      <w:pPr>
        <w:pStyle w:val="ListParagraph"/>
        <w:numPr>
          <w:ilvl w:val="0"/>
          <w:numId w:val="19"/>
        </w:numPr>
      </w:pPr>
      <w:r>
        <w:t>Yes</w:t>
      </w:r>
    </w:p>
    <w:p w:rsidR="00582FF6" w:rsidRDefault="00000000">
      <w:pPr>
        <w:pStyle w:val="ListParagraph"/>
        <w:numPr>
          <w:ilvl w:val="0"/>
          <w:numId w:val="19"/>
        </w:numPr>
      </w:pPr>
      <w:r>
        <w:t>No</w:t>
      </w:r>
    </w:p>
    <w:p w:rsidR="00582FF6" w:rsidRDefault="00000000">
      <w:pPr>
        <w:pStyle w:val="ListParagraph"/>
        <w:numPr>
          <w:ilvl w:val="0"/>
          <w:numId w:val="19"/>
        </w:numPr>
      </w:pPr>
      <w:r>
        <w:t>Somewhat</w:t>
      </w:r>
    </w:p>
    <w:p w:rsidR="00582FF6" w:rsidRDefault="00000000">
      <w:r>
        <w:t>Please elaborate on your answer: ____________</w:t>
      </w:r>
    </w:p>
    <w:p w:rsidR="00582FF6" w:rsidRDefault="00000000">
      <w:r>
        <w:t>How do you feel about the school contributing to the club's events and activities?</w:t>
      </w:r>
    </w:p>
    <w:p w:rsidR="00582FF6" w:rsidRDefault="00000000">
      <w:pPr>
        <w:pStyle w:val="ListParagraph"/>
        <w:numPr>
          <w:ilvl w:val="0"/>
          <w:numId w:val="20"/>
        </w:numPr>
      </w:pPr>
      <w:r>
        <w:t>It’s very helpful</w:t>
      </w:r>
    </w:p>
    <w:p w:rsidR="00582FF6" w:rsidRDefault="00000000">
      <w:pPr>
        <w:pStyle w:val="ListParagraph"/>
        <w:numPr>
          <w:ilvl w:val="0"/>
          <w:numId w:val="20"/>
        </w:numPr>
      </w:pPr>
      <w:r>
        <w:t>It’s somewhat helpful</w:t>
      </w:r>
    </w:p>
    <w:p w:rsidR="00582FF6" w:rsidRDefault="00000000">
      <w:pPr>
        <w:pStyle w:val="ListParagraph"/>
        <w:numPr>
          <w:ilvl w:val="0"/>
          <w:numId w:val="20"/>
        </w:numPr>
      </w:pPr>
      <w:r>
        <w:t>It’s not helpful</w:t>
      </w:r>
    </w:p>
    <w:p w:rsidR="00582FF6" w:rsidRDefault="00000000">
      <w:r>
        <w:t>Other (Please specify): ____________</w:t>
      </w:r>
    </w:p>
    <w:p w:rsidR="00582FF6" w:rsidRDefault="00000000">
      <w:r>
        <w:t>Do you think the club’s savings are being managed well?</w:t>
      </w:r>
    </w:p>
    <w:p w:rsidR="00582FF6" w:rsidRDefault="00000000">
      <w:pPr>
        <w:pStyle w:val="ListParagraph"/>
        <w:numPr>
          <w:ilvl w:val="0"/>
          <w:numId w:val="21"/>
        </w:numPr>
      </w:pPr>
      <w:r>
        <w:t>Yes</w:t>
      </w:r>
    </w:p>
    <w:p w:rsidR="00582FF6" w:rsidRDefault="00000000">
      <w:pPr>
        <w:pStyle w:val="ListParagraph"/>
        <w:numPr>
          <w:ilvl w:val="0"/>
          <w:numId w:val="21"/>
        </w:numPr>
      </w:pPr>
      <w:r>
        <w:t>No</w:t>
      </w:r>
    </w:p>
    <w:p w:rsidR="00582FF6" w:rsidRDefault="00000000">
      <w:pPr>
        <w:pStyle w:val="ListParagraph"/>
        <w:numPr>
          <w:ilvl w:val="0"/>
          <w:numId w:val="21"/>
        </w:numPr>
      </w:pPr>
      <w:r>
        <w:t>Not sure</w:t>
      </w:r>
    </w:p>
    <w:p w:rsidR="00582FF6" w:rsidRDefault="00000000">
      <w:r>
        <w:t>Please provide your feedback: ____________</w:t>
      </w:r>
    </w:p>
    <w:p w:rsidR="00582FF6" w:rsidRDefault="00000000">
      <w:pPr>
        <w:rPr>
          <w:b/>
          <w:bCs/>
        </w:rPr>
      </w:pPr>
      <w:r>
        <w:rPr>
          <w:b/>
          <w:bCs/>
        </w:rPr>
        <w:t>Section 5: Expectations for the New System</w:t>
      </w:r>
    </w:p>
    <w:p w:rsidR="00582FF6" w:rsidRDefault="00000000">
      <w:r>
        <w:t>What features would you like to see in the new club management system?</w:t>
      </w:r>
    </w:p>
    <w:p w:rsidR="00582FF6" w:rsidRDefault="00000000">
      <w:r>
        <w:t>(Check all that apply)</w:t>
      </w:r>
    </w:p>
    <w:p w:rsidR="00582FF6" w:rsidRDefault="00000000">
      <w:pPr>
        <w:pStyle w:val="ListParagraph"/>
        <w:numPr>
          <w:ilvl w:val="0"/>
          <w:numId w:val="22"/>
        </w:numPr>
      </w:pPr>
      <w:r>
        <w:t>Club Registration and Membership Management</w:t>
      </w:r>
    </w:p>
    <w:p w:rsidR="00582FF6" w:rsidRDefault="00000000">
      <w:pPr>
        <w:pStyle w:val="ListParagraph"/>
        <w:numPr>
          <w:ilvl w:val="0"/>
          <w:numId w:val="22"/>
        </w:numPr>
      </w:pPr>
      <w:r>
        <w:t>Tracking of Student Roles in Clubs</w:t>
      </w:r>
    </w:p>
    <w:p w:rsidR="00582FF6" w:rsidRDefault="00000000">
      <w:pPr>
        <w:pStyle w:val="ListParagraph"/>
        <w:numPr>
          <w:ilvl w:val="0"/>
          <w:numId w:val="22"/>
        </w:numPr>
      </w:pPr>
      <w:r>
        <w:t>Activity/Event Management (with revenue tracking)</w:t>
      </w:r>
    </w:p>
    <w:p w:rsidR="00582FF6" w:rsidRDefault="00000000">
      <w:pPr>
        <w:pStyle w:val="ListParagraph"/>
        <w:numPr>
          <w:ilvl w:val="0"/>
          <w:numId w:val="22"/>
        </w:numPr>
      </w:pPr>
      <w:r>
        <w:t>Financial Management (including revenue, expenses, and savings)</w:t>
      </w:r>
    </w:p>
    <w:p w:rsidR="00582FF6" w:rsidRDefault="00000000">
      <w:pPr>
        <w:pStyle w:val="ListParagraph"/>
        <w:numPr>
          <w:ilvl w:val="0"/>
          <w:numId w:val="22"/>
        </w:numPr>
      </w:pPr>
      <w:r>
        <w:t>Club Reports (financial summaries, activity reports)</w:t>
      </w:r>
    </w:p>
    <w:p w:rsidR="00582FF6" w:rsidRDefault="00000000">
      <w:pPr>
        <w:pStyle w:val="ListParagraph"/>
        <w:numPr>
          <w:ilvl w:val="0"/>
          <w:numId w:val="22"/>
        </w:numPr>
      </w:pPr>
      <w:r>
        <w:t>Notifications/Reminders for Meetings and Events</w:t>
      </w:r>
    </w:p>
    <w:p w:rsidR="00582FF6" w:rsidRDefault="00000000">
      <w:pPr>
        <w:pStyle w:val="ListParagraph"/>
        <w:numPr>
          <w:ilvl w:val="0"/>
          <w:numId w:val="24"/>
        </w:numPr>
      </w:pPr>
      <w:r>
        <w:t>Other (Please specify): ____________</w:t>
      </w:r>
    </w:p>
    <w:p w:rsidR="00582FF6" w:rsidRDefault="00582FF6"/>
    <w:p w:rsidR="00582FF6" w:rsidRDefault="00582FF6"/>
    <w:p w:rsidR="00582FF6" w:rsidRDefault="00000000">
      <w:r>
        <w:t>How would you prefer to access the system?</w:t>
      </w:r>
    </w:p>
    <w:p w:rsidR="00582FF6" w:rsidRDefault="00000000">
      <w:pPr>
        <w:pStyle w:val="ListParagraph"/>
        <w:numPr>
          <w:ilvl w:val="0"/>
          <w:numId w:val="23"/>
        </w:numPr>
      </w:pPr>
      <w:r>
        <w:lastRenderedPageBreak/>
        <w:t>Web-based platform</w:t>
      </w:r>
    </w:p>
    <w:p w:rsidR="00582FF6" w:rsidRDefault="00000000">
      <w:pPr>
        <w:pStyle w:val="ListParagraph"/>
        <w:numPr>
          <w:ilvl w:val="0"/>
          <w:numId w:val="23"/>
        </w:numPr>
      </w:pPr>
      <w:r>
        <w:t>Mobile app</w:t>
      </w:r>
    </w:p>
    <w:p w:rsidR="00582FF6" w:rsidRDefault="00000000">
      <w:pPr>
        <w:pStyle w:val="ListParagraph"/>
        <w:numPr>
          <w:ilvl w:val="0"/>
          <w:numId w:val="23"/>
        </w:numPr>
      </w:pPr>
      <w:r>
        <w:t>Desktop application</w:t>
      </w:r>
    </w:p>
    <w:p w:rsidR="00582FF6" w:rsidRDefault="00000000">
      <w:pPr>
        <w:pStyle w:val="ListParagraph"/>
        <w:numPr>
          <w:ilvl w:val="0"/>
          <w:numId w:val="23"/>
        </w:numPr>
      </w:pPr>
      <w:r>
        <w:t>Other (Please specify): ____________</w:t>
      </w:r>
    </w:p>
    <w:p w:rsidR="00582FF6" w:rsidRDefault="00000000">
      <w:r>
        <w:t>Do you have any additional suggestions or comments regarding the management of clubs or the new system?</w:t>
      </w:r>
    </w:p>
    <w:p w:rsidR="00582FF6" w:rsidRDefault="00582FF6"/>
    <w:p w:rsidR="00582FF6" w:rsidRDefault="00582FF6"/>
    <w:p w:rsidR="00582FF6" w:rsidRDefault="00582FF6"/>
    <w:p w:rsidR="00582FF6" w:rsidRDefault="00000000">
      <w:pPr>
        <w:rPr>
          <w:b/>
          <w:bCs/>
        </w:rPr>
      </w:pPr>
      <w:r>
        <w:rPr>
          <w:b/>
          <w:bCs/>
        </w:rPr>
        <w:t>Section 6: Club Patrons &amp; Administrators (For Teachers &amp; Administrators)</w:t>
      </w:r>
    </w:p>
    <w:p w:rsidR="00582FF6" w:rsidRDefault="00000000">
      <w:pPr>
        <w:pBdr>
          <w:bottom w:val="single" w:sz="6" w:space="1" w:color="auto"/>
        </w:pBdr>
      </w:pPr>
      <w:r>
        <w:t>Which club(s) are you a patron of?</w:t>
      </w:r>
    </w:p>
    <w:p w:rsidR="00582FF6" w:rsidRDefault="00582FF6"/>
    <w:p w:rsidR="00582FF6" w:rsidRDefault="00000000">
      <w:r>
        <w:t>How do you currently manage the finances and activities of your club(s)?</w:t>
      </w:r>
    </w:p>
    <w:p w:rsidR="00582FF6" w:rsidRDefault="00582FF6"/>
    <w:p w:rsidR="00582FF6" w:rsidRDefault="00582FF6"/>
    <w:p w:rsidR="00582FF6" w:rsidRDefault="00000000">
      <w:r>
        <w:t>Do you find it difficult to track student memberships, activities, and finances with the current system?</w:t>
      </w:r>
    </w:p>
    <w:p w:rsidR="00582FF6" w:rsidRDefault="00000000">
      <w:pPr>
        <w:pStyle w:val="ListParagraph"/>
        <w:numPr>
          <w:ilvl w:val="0"/>
          <w:numId w:val="25"/>
        </w:numPr>
      </w:pPr>
      <w:r>
        <w:t>Yes</w:t>
      </w:r>
    </w:p>
    <w:p w:rsidR="00582FF6" w:rsidRDefault="00000000">
      <w:pPr>
        <w:pStyle w:val="ListParagraph"/>
        <w:numPr>
          <w:ilvl w:val="0"/>
          <w:numId w:val="25"/>
        </w:numPr>
      </w:pPr>
      <w:r>
        <w:t>No</w:t>
      </w:r>
    </w:p>
    <w:p w:rsidR="00582FF6" w:rsidRDefault="00000000">
      <w:pPr>
        <w:pStyle w:val="ListParagraph"/>
        <w:numPr>
          <w:ilvl w:val="0"/>
          <w:numId w:val="26"/>
        </w:numPr>
      </w:pPr>
      <w:r>
        <w:t>Somewhat</w:t>
      </w:r>
    </w:p>
    <w:p w:rsidR="00582FF6" w:rsidRDefault="00000000">
      <w:r>
        <w:t>Please elaborate on the challenges: ____________</w:t>
      </w:r>
    </w:p>
    <w:p w:rsidR="00582FF6" w:rsidRDefault="00000000">
      <w:pPr>
        <w:pBdr>
          <w:bottom w:val="single" w:sz="6" w:space="1" w:color="auto"/>
        </w:pBdr>
      </w:pPr>
      <w:r>
        <w:t>How do you currently handle the club’s annual party or outing planning?</w:t>
      </w:r>
    </w:p>
    <w:p w:rsidR="00582FF6" w:rsidRDefault="00582FF6"/>
    <w:p w:rsidR="00582FF6" w:rsidRDefault="00582FF6"/>
    <w:p w:rsidR="00582FF6" w:rsidRDefault="00582FF6"/>
    <w:p w:rsidR="00582FF6" w:rsidRDefault="00582FF6"/>
    <w:p w:rsidR="00582FF6" w:rsidRDefault="00000000">
      <w:pPr>
        <w:pBdr>
          <w:bottom w:val="single" w:sz="6" w:space="1" w:color="auto"/>
        </w:pBdr>
      </w:pPr>
      <w:r>
        <w:t>What additional features or improvements would you like to see in the new system to help with your responsibilities as a club patron?</w:t>
      </w:r>
    </w:p>
    <w:p w:rsidR="00582FF6" w:rsidRDefault="00582FF6"/>
    <w:p w:rsidR="00582FF6" w:rsidRDefault="00582FF6"/>
    <w:p w:rsidR="00582FF6" w:rsidRDefault="00582FF6"/>
    <w:p w:rsidR="00582FF6" w:rsidRDefault="00582FF6"/>
    <w:p w:rsidR="00582FF6" w:rsidRDefault="00000000">
      <w:r>
        <w:lastRenderedPageBreak/>
        <w:t>How do you communicate with students about club activities or events?</w:t>
      </w:r>
    </w:p>
    <w:p w:rsidR="00582FF6" w:rsidRDefault="00000000">
      <w:pPr>
        <w:pStyle w:val="ListParagraph"/>
        <w:numPr>
          <w:ilvl w:val="0"/>
          <w:numId w:val="27"/>
        </w:numPr>
      </w:pPr>
      <w:r>
        <w:t>Email</w:t>
      </w:r>
    </w:p>
    <w:p w:rsidR="00582FF6" w:rsidRDefault="00000000">
      <w:pPr>
        <w:pStyle w:val="ListParagraph"/>
        <w:numPr>
          <w:ilvl w:val="0"/>
          <w:numId w:val="27"/>
        </w:numPr>
      </w:pPr>
      <w:r>
        <w:t>Physical notices</w:t>
      </w:r>
    </w:p>
    <w:p w:rsidR="00582FF6" w:rsidRDefault="00000000">
      <w:pPr>
        <w:pStyle w:val="ListParagraph"/>
        <w:numPr>
          <w:ilvl w:val="0"/>
          <w:numId w:val="27"/>
        </w:numPr>
      </w:pPr>
      <w:r>
        <w:t>School communication platform (e.g., portal, app)</w:t>
      </w:r>
    </w:p>
    <w:p w:rsidR="00582FF6" w:rsidRDefault="00000000">
      <w:pPr>
        <w:pStyle w:val="ListParagraph"/>
        <w:numPr>
          <w:ilvl w:val="0"/>
          <w:numId w:val="27"/>
        </w:numPr>
      </w:pPr>
      <w:r>
        <w:t>Other (Please specify): ____________</w:t>
      </w:r>
    </w:p>
    <w:p w:rsidR="00582FF6" w:rsidRDefault="00582FF6"/>
    <w:p w:rsidR="00582FF6" w:rsidRDefault="00000000">
      <w:pPr>
        <w:jc w:val="center"/>
        <w:rPr>
          <w:rFonts w:ascii="Coming Soon" w:hAnsi="Coming Soon"/>
          <w:b/>
          <w:bCs/>
          <w:sz w:val="36"/>
          <w:szCs w:val="36"/>
          <w:u w:val="single"/>
        </w:rPr>
      </w:pPr>
      <w:r>
        <w:rPr>
          <w:rFonts w:ascii="Coming Soon" w:hAnsi="Coming Soon"/>
          <w:b/>
          <w:bCs/>
          <w:sz w:val="36"/>
          <w:szCs w:val="36"/>
          <w:u w:val="single"/>
        </w:rPr>
        <w:t>Closing Notes</w:t>
      </w:r>
    </w:p>
    <w:p w:rsidR="00582FF6" w:rsidRDefault="00000000">
      <w:pPr>
        <w:pBdr>
          <w:bottom w:val="double" w:sz="6" w:space="1" w:color="auto"/>
        </w:pBdr>
        <w:rPr>
          <w:rFonts w:ascii="Clock2021_Fixed" w:cs="Clock2021_Fixed"/>
          <w:i/>
          <w:iCs/>
        </w:rPr>
      </w:pPr>
      <w:r>
        <w:rPr>
          <w:rFonts w:ascii="Clock2021_Fixed" w:hAnsi="Symbol" w:cs="Clock2021_Fixed"/>
          <w:i/>
          <w:iCs/>
        </w:rPr>
        <w:t>Thank</w:t>
      </w:r>
      <w:r>
        <w:rPr>
          <w:rFonts w:ascii="Clock2021_Fixed" w:cs="Clock2021_Fixed"/>
          <w:i/>
          <w:iCs/>
        </w:rPr>
        <w:t xml:space="preserve"> </w:t>
      </w:r>
      <w:r>
        <w:rPr>
          <w:rFonts w:ascii="Clock2021_Fixed" w:hAnsi="Symbol" w:cs="Clock2021_Fixed"/>
          <w:i/>
          <w:iCs/>
        </w:rPr>
        <w:t>you</w:t>
      </w:r>
      <w:r>
        <w:rPr>
          <w:rFonts w:ascii="Clock2021_Fixed" w:cs="Clock2021_Fixed"/>
          <w:i/>
          <w:iCs/>
        </w:rPr>
        <w:t xml:space="preserve"> </w:t>
      </w:r>
      <w:r>
        <w:rPr>
          <w:rFonts w:ascii="Clock2021_Fixed" w:hAnsi="Symbol" w:cs="Clock2021_Fixed"/>
          <w:i/>
          <w:iCs/>
        </w:rPr>
        <w:t>for</w:t>
      </w:r>
      <w:r>
        <w:rPr>
          <w:rFonts w:ascii="Clock2021_Fixed" w:cs="Clock2021_Fixed"/>
          <w:i/>
          <w:iCs/>
        </w:rPr>
        <w:t xml:space="preserve"> </w:t>
      </w:r>
      <w:r>
        <w:rPr>
          <w:rFonts w:ascii="Clock2021_Fixed" w:hAnsi="Symbol" w:cs="Clock2021_Fixed"/>
          <w:i/>
          <w:iCs/>
        </w:rPr>
        <w:t>participating!</w:t>
      </w:r>
      <w:r>
        <w:rPr>
          <w:rFonts w:ascii="Clock2021_Fixed" w:cs="Clock2021_Fixed"/>
          <w:i/>
          <w:iCs/>
        </w:rPr>
        <w:t xml:space="preserve"> </w:t>
      </w:r>
      <w:r>
        <w:rPr>
          <w:rFonts w:ascii="Clock2021_Fixed" w:hAnsi="Symbol" w:cs="Clock2021_Fixed"/>
          <w:i/>
          <w:iCs/>
        </w:rPr>
        <w:t>Your</w:t>
      </w:r>
      <w:r>
        <w:rPr>
          <w:rFonts w:ascii="Clock2021_Fixed" w:cs="Clock2021_Fixed"/>
          <w:i/>
          <w:iCs/>
        </w:rPr>
        <w:t xml:space="preserve"> </w:t>
      </w:r>
      <w:r>
        <w:rPr>
          <w:rFonts w:ascii="Clock2021_Fixed" w:hAnsi="Symbol" w:cs="Clock2021_Fixed"/>
          <w:i/>
          <w:iCs/>
        </w:rPr>
        <w:t>responses</w:t>
      </w:r>
      <w:r>
        <w:rPr>
          <w:rFonts w:ascii="Clock2021_Fixed" w:cs="Clock2021_Fixed"/>
          <w:i/>
          <w:iCs/>
        </w:rPr>
        <w:t xml:space="preserve"> </w:t>
      </w:r>
      <w:r>
        <w:rPr>
          <w:rFonts w:ascii="Clock2021_Fixed" w:hAnsi="Symbol" w:cs="Clock2021_Fixed"/>
          <w:i/>
          <w:iCs/>
        </w:rPr>
        <w:t>will</w:t>
      </w:r>
      <w:r>
        <w:rPr>
          <w:rFonts w:ascii="Clock2021_Fixed" w:cs="Clock2021_Fixed"/>
          <w:i/>
          <w:iCs/>
        </w:rPr>
        <w:t xml:space="preserve"> </w:t>
      </w:r>
      <w:r>
        <w:rPr>
          <w:rFonts w:ascii="Clock2021_Fixed" w:hAnsi="Symbol" w:cs="Clock2021_Fixed"/>
          <w:i/>
          <w:iCs/>
        </w:rPr>
        <w:t>help</w:t>
      </w:r>
      <w:r>
        <w:rPr>
          <w:rFonts w:ascii="Clock2021_Fixed" w:cs="Clock2021_Fixed"/>
          <w:i/>
          <w:iCs/>
        </w:rPr>
        <w:t xml:space="preserve"> </w:t>
      </w:r>
      <w:r>
        <w:rPr>
          <w:rFonts w:ascii="Clock2021_Fixed" w:hAnsi="Symbol" w:cs="Clock2021_Fixed"/>
          <w:i/>
          <w:iCs/>
        </w:rPr>
        <w:t>in</w:t>
      </w:r>
      <w:r>
        <w:rPr>
          <w:rFonts w:ascii="Clock2021_Fixed" w:cs="Clock2021_Fixed"/>
          <w:i/>
          <w:iCs/>
        </w:rPr>
        <w:t xml:space="preserve"> </w:t>
      </w:r>
      <w:r>
        <w:rPr>
          <w:rFonts w:ascii="Clock2021_Fixed" w:hAnsi="Symbol" w:cs="Clock2021_Fixed"/>
          <w:i/>
          <w:iCs/>
        </w:rPr>
        <w:t>designing</w:t>
      </w:r>
      <w:r>
        <w:rPr>
          <w:rFonts w:ascii="Clock2021_Fixed" w:cs="Clock2021_Fixed"/>
          <w:i/>
          <w:iCs/>
        </w:rPr>
        <w:t xml:space="preserve"> </w:t>
      </w:r>
      <w:r>
        <w:rPr>
          <w:rFonts w:ascii="Clock2021_Fixed" w:hAnsi="Symbol" w:cs="Clock2021_Fixed"/>
          <w:i/>
          <w:iCs/>
        </w:rPr>
        <w:t>a</w:t>
      </w:r>
      <w:r>
        <w:rPr>
          <w:rFonts w:ascii="Clock2021_Fixed" w:cs="Clock2021_Fixed"/>
          <w:i/>
          <w:iCs/>
        </w:rPr>
        <w:t xml:space="preserve"> </w:t>
      </w:r>
      <w:r>
        <w:rPr>
          <w:rFonts w:ascii="Clock2021_Fixed" w:hAnsi="Symbol" w:cs="Clock2021_Fixed"/>
          <w:i/>
          <w:iCs/>
        </w:rPr>
        <w:t>system</w:t>
      </w:r>
      <w:r>
        <w:rPr>
          <w:rFonts w:ascii="Clock2021_Fixed" w:cs="Clock2021_Fixed"/>
          <w:i/>
          <w:iCs/>
        </w:rPr>
        <w:t xml:space="preserve"> </w:t>
      </w:r>
      <w:r>
        <w:rPr>
          <w:rFonts w:ascii="Clock2021_Fixed" w:hAnsi="Symbol" w:cs="Clock2021_Fixed"/>
          <w:i/>
          <w:iCs/>
        </w:rPr>
        <w:t>that</w:t>
      </w:r>
      <w:r>
        <w:rPr>
          <w:rFonts w:ascii="Clock2021_Fixed" w:cs="Clock2021_Fixed"/>
          <w:i/>
          <w:iCs/>
        </w:rPr>
        <w:t xml:space="preserve"> </w:t>
      </w:r>
      <w:r>
        <w:rPr>
          <w:rFonts w:ascii="Clock2021_Fixed" w:hAnsi="Symbol" w:cs="Clock2021_Fixed"/>
          <w:i/>
          <w:iCs/>
        </w:rPr>
        <w:t>best</w:t>
      </w:r>
      <w:r>
        <w:rPr>
          <w:rFonts w:ascii="Clock2021_Fixed" w:cs="Clock2021_Fixed"/>
          <w:i/>
          <w:iCs/>
        </w:rPr>
        <w:t xml:space="preserve"> </w:t>
      </w:r>
      <w:r>
        <w:rPr>
          <w:rFonts w:ascii="Clock2021_Fixed" w:hAnsi="Symbol" w:cs="Clock2021_Fixed"/>
          <w:i/>
          <w:iCs/>
        </w:rPr>
        <w:t>meets</w:t>
      </w:r>
      <w:r>
        <w:rPr>
          <w:rFonts w:ascii="Clock2021_Fixed" w:cs="Clock2021_Fixed"/>
          <w:i/>
          <w:iCs/>
        </w:rPr>
        <w:t xml:space="preserve"> </w:t>
      </w:r>
      <w:r>
        <w:rPr>
          <w:rFonts w:ascii="Clock2021_Fixed" w:hAnsi="Symbol" w:cs="Clock2021_Fixed"/>
          <w:i/>
          <w:iCs/>
        </w:rPr>
        <w:t>the</w:t>
      </w:r>
      <w:r>
        <w:rPr>
          <w:rFonts w:ascii="Clock2021_Fixed" w:cs="Clock2021_Fixed"/>
          <w:i/>
          <w:iCs/>
        </w:rPr>
        <w:t xml:space="preserve"> </w:t>
      </w:r>
      <w:r>
        <w:rPr>
          <w:rFonts w:ascii="Clock2021_Fixed" w:hAnsi="Symbol" w:cs="Clock2021_Fixed"/>
          <w:i/>
          <w:iCs/>
        </w:rPr>
        <w:t>needs</w:t>
      </w:r>
      <w:r>
        <w:rPr>
          <w:rFonts w:ascii="Clock2021_Fixed" w:cs="Clock2021_Fixed"/>
          <w:i/>
          <w:iCs/>
        </w:rPr>
        <w:t xml:space="preserve"> </w:t>
      </w:r>
      <w:r>
        <w:rPr>
          <w:rFonts w:ascii="Clock2021_Fixed" w:hAnsi="Symbol" w:cs="Clock2021_Fixed"/>
          <w:i/>
          <w:iCs/>
        </w:rPr>
        <w:t>of</w:t>
      </w:r>
      <w:r>
        <w:rPr>
          <w:rFonts w:ascii="Clock2021_Fixed" w:cs="Clock2021_Fixed"/>
          <w:i/>
          <w:iCs/>
        </w:rPr>
        <w:t xml:space="preserve"> </w:t>
      </w:r>
      <w:r>
        <w:rPr>
          <w:rFonts w:ascii="Clock2021_Fixed" w:hAnsi="Symbol" w:cs="Clock2021_Fixed"/>
          <w:i/>
          <w:iCs/>
        </w:rPr>
        <w:t>both</w:t>
      </w:r>
      <w:r>
        <w:rPr>
          <w:rFonts w:ascii="Clock2021_Fixed" w:cs="Clock2021_Fixed"/>
          <w:i/>
          <w:iCs/>
        </w:rPr>
        <w:t xml:space="preserve"> </w:t>
      </w:r>
      <w:r>
        <w:rPr>
          <w:rFonts w:ascii="Clock2021_Fixed" w:hAnsi="Symbol" w:cs="Clock2021_Fixed"/>
          <w:i/>
          <w:iCs/>
        </w:rPr>
        <w:t>students</w:t>
      </w:r>
      <w:r>
        <w:rPr>
          <w:rFonts w:ascii="Clock2021_Fixed" w:cs="Clock2021_Fixed"/>
          <w:i/>
          <w:iCs/>
        </w:rPr>
        <w:t xml:space="preserve"> </w:t>
      </w:r>
      <w:r>
        <w:rPr>
          <w:rFonts w:ascii="Clock2021_Fixed" w:hAnsi="Symbol" w:cs="Clock2021_Fixed"/>
          <w:i/>
          <w:iCs/>
        </w:rPr>
        <w:t>and</w:t>
      </w:r>
      <w:r>
        <w:rPr>
          <w:rFonts w:ascii="Clock2021_Fixed" w:cs="Clock2021_Fixed"/>
          <w:i/>
          <w:iCs/>
        </w:rPr>
        <w:t xml:space="preserve"> </w:t>
      </w:r>
      <w:r>
        <w:rPr>
          <w:rFonts w:ascii="Clock2021_Fixed" w:hAnsi="Symbol" w:cs="Clock2021_Fixed"/>
          <w:i/>
          <w:iCs/>
        </w:rPr>
        <w:t>club</w:t>
      </w:r>
      <w:r>
        <w:rPr>
          <w:rFonts w:ascii="Clock2021_Fixed" w:cs="Clock2021_Fixed"/>
          <w:i/>
          <w:iCs/>
        </w:rPr>
        <w:t xml:space="preserve"> </w:t>
      </w:r>
      <w:r>
        <w:rPr>
          <w:rFonts w:ascii="Clock2021_Fixed" w:hAnsi="Symbol" w:cs="Clock2021_Fixed"/>
          <w:i/>
          <w:iCs/>
        </w:rPr>
        <w:t>patrons.</w:t>
      </w:r>
    </w:p>
    <w:p w:rsidR="00582FF6" w:rsidRDefault="00582FF6"/>
    <w:p w:rsidR="00582FF6" w:rsidRDefault="00582FF6"/>
    <w:p w:rsidR="00582FF6" w:rsidRDefault="00000000">
      <w:pPr>
        <w:pStyle w:val="Heading3"/>
      </w:pPr>
      <w:bookmarkStart w:id="18" w:name="_Toc189324963"/>
      <w:r>
        <w:t>1.5.3 DOCUMENT REVIEW</w:t>
      </w:r>
      <w:bookmarkEnd w:id="18"/>
      <w:r>
        <w:t xml:space="preserve"> </w:t>
      </w:r>
    </w:p>
    <w:p w:rsidR="00582FF6" w:rsidRDefault="00000000">
      <w:r>
        <w:t xml:space="preserve">This method enabled me to fully understand the weaklings of the current transaction details. I managed to gain access to the Accountants reports, the payment documents and the Club registers which made me to have a rough idea of how to improve the system transactions details. </w:t>
      </w:r>
    </w:p>
    <w:p w:rsidR="00582FF6" w:rsidRDefault="00000000">
      <w:r>
        <w:t>Indeed, there is countless redundancy in the manual system.</w:t>
      </w:r>
    </w:p>
    <w:p w:rsidR="00582FF6" w:rsidRDefault="00000000">
      <w:pPr>
        <w:pStyle w:val="Heading2"/>
      </w:pPr>
      <w:bookmarkStart w:id="19" w:name="_Toc189324964"/>
      <w:r>
        <w:t>1.6 REQUIREMENTS SPECIFICATIONS</w:t>
      </w:r>
      <w:bookmarkEnd w:id="19"/>
      <w:r>
        <w:t xml:space="preserve"> </w:t>
      </w:r>
    </w:p>
    <w:p w:rsidR="00582FF6" w:rsidRDefault="00000000">
      <w:r>
        <w:t xml:space="preserve">In order to address concerns and loss of implications of switching from the current manual system to an automated system, a number of functional requirements are necessitated in these specifications. </w:t>
      </w:r>
    </w:p>
    <w:p w:rsidR="00582FF6" w:rsidRDefault="00000000">
      <w:r>
        <w:t>The criteria used heavily considered user-friendliness, initial and maintenance cost, operation efficiency also put in place.</w:t>
      </w:r>
    </w:p>
    <w:p w:rsidR="00582FF6" w:rsidRDefault="00000000">
      <w:pPr>
        <w:pStyle w:val="Heading4"/>
      </w:pPr>
      <w:bookmarkStart w:id="20" w:name="_Toc189324965"/>
      <w:r>
        <w:rPr>
          <w:rStyle w:val="Heading3Char"/>
        </w:rPr>
        <w:t>INPUT SPECIFICATIONS</w:t>
      </w:r>
      <w:bookmarkEnd w:id="20"/>
      <w:r>
        <w:t xml:space="preserve"> </w:t>
      </w:r>
    </w:p>
    <w:p w:rsidR="00582FF6" w:rsidRDefault="00000000">
      <w:r>
        <w:t>The Proposed computerized Database Management System depends highly on the user input to run processes and give output. Sample input requirements include: Students Name,Age,Gender, Parents phone number, Activity Name, amount collected and date of activity. The dates play a key role in the processing stage. The values are user validated and some fields are primary keys to deny duplication in the fields.</w:t>
      </w:r>
    </w:p>
    <w:p w:rsidR="00582FF6" w:rsidRDefault="00000000">
      <w:r>
        <w:t xml:space="preserve">Digital cameras can be needed for taking passports photos during the Students registration process. </w:t>
      </w:r>
    </w:p>
    <w:p w:rsidR="00582FF6" w:rsidRDefault="00582FF6"/>
    <w:p w:rsidR="00582FF6" w:rsidRDefault="00000000">
      <w:pPr>
        <w:pStyle w:val="Heading4"/>
      </w:pPr>
      <w:r>
        <w:t xml:space="preserve">OUTPUT SPECIFICATIONS </w:t>
      </w:r>
    </w:p>
    <w:p w:rsidR="00582FF6" w:rsidRDefault="00000000">
      <w:r>
        <w:t>For the Victory School Clubs and Societies Computerized environment, the use of latest technology can only be ignored at the school’s peril. At least 3 Desktop computers each with architecture as follows; 64+ GB HDD space,8GB+ RAM,64-bit, Intel corei7 are needed. A maximum of 4 Epson printers, 3 scanners, 3 Ethernet cables, a switch, 2 Wi-Fi routers and a 1TB external HDD. A UPS of about 570W is also essential. Money safe storage equipment are also part of the hardware requirements.(Reduce on banking issues)</w:t>
      </w:r>
    </w:p>
    <w:p w:rsidR="00582FF6" w:rsidRDefault="00000000">
      <w:pPr>
        <w:pStyle w:val="Heading4"/>
      </w:pPr>
      <w:r>
        <w:lastRenderedPageBreak/>
        <w:t xml:space="preserve">SOFTWARE REQUIREMENTS </w:t>
      </w:r>
    </w:p>
    <w:p w:rsidR="00582FF6" w:rsidRDefault="00000000">
      <w:r>
        <w:t>This computerized environment-based system is to run under a number of programs. The main program to be installed in each computer is the Windows 10 or Windows 11 OS and accompanied by MS Office Suite. Database management Softwares such as MS Access 2019 or SQLite can also be installed(For expert purposes).</w:t>
      </w:r>
    </w:p>
    <w:p w:rsidR="00582FF6" w:rsidRDefault="00000000">
      <w:r>
        <w:t>Microsoft Outlook or GMail may be used as mail client for communication purposes between patrons and the system Administrators.</w:t>
      </w:r>
    </w:p>
    <w:p w:rsidR="00582FF6" w:rsidRDefault="00582FF6"/>
    <w:p w:rsidR="00582FF6" w:rsidRDefault="00000000">
      <w:pPr>
        <w:pStyle w:val="Heading4"/>
      </w:pPr>
      <w:r>
        <w:t xml:space="preserve">STORAGE DEVICE SPECIFICATIONS </w:t>
      </w:r>
    </w:p>
    <w:p w:rsidR="00582FF6" w:rsidRDefault="00000000">
      <w:r>
        <w:t>Due to frequent and regular reports generation, there is need for storage of records for the sake of reference and ease of retrieval on demand. This brings about the necessity for a safe storage technique for the processed information. A 526+GB HDD and an Online Backup Center such as Google Drive or iCloud is recommended. Another physical medium for backup is necessary, in this case a 256GB External HDD.</w:t>
      </w:r>
    </w:p>
    <w:p w:rsidR="00582FF6" w:rsidRDefault="00582FF6"/>
    <w:p w:rsidR="00582FF6" w:rsidRDefault="00000000">
      <w:pPr>
        <w:pStyle w:val="Heading4"/>
      </w:pPr>
      <w:r>
        <w:t xml:space="preserve">OUTPUT SPECIFICATIONS </w:t>
      </w:r>
    </w:p>
    <w:p w:rsidR="00582FF6" w:rsidRDefault="00000000">
      <w:r>
        <w:t xml:space="preserve">The main interest of an information system is the output. For this proposed Clubs and Societies department Database Management System, the high quality and standard format of information is emphasizing. This is ensured through user—friendly interface and accurate background database processes to come up a number of reports: financial summaries of the clubs, club's activities and events among others. The reports are electronically generated and thus high accuracy levels with minimum errors. </w:t>
      </w:r>
      <w:r>
        <w:cr/>
        <w:t xml:space="preserve">The physical printouts are made available by use of </w:t>
      </w:r>
      <w:r>
        <w:rPr>
          <w:b/>
          <w:bCs/>
        </w:rPr>
        <w:t>EPSON</w:t>
      </w:r>
      <w:r>
        <w:t xml:space="preserve"> printers.</w:t>
      </w:r>
      <w:r>
        <w:cr/>
      </w:r>
    </w:p>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000000">
      <w:pPr>
        <w:pStyle w:val="Heading1"/>
      </w:pPr>
      <w:bookmarkStart w:id="21" w:name="_Toc189324966"/>
      <w:r>
        <w:lastRenderedPageBreak/>
        <w:t>CHAPTER TWO</w:t>
      </w:r>
      <w:bookmarkEnd w:id="21"/>
    </w:p>
    <w:p w:rsidR="00582FF6" w:rsidRDefault="00582FF6"/>
    <w:p w:rsidR="00582FF6" w:rsidRDefault="00000000">
      <w:pPr>
        <w:pStyle w:val="Heading2"/>
      </w:pPr>
      <w:bookmarkStart w:id="22" w:name="_Toc189324967"/>
      <w:r>
        <w:t>2.1 SYSTEM DESIGN</w:t>
      </w:r>
      <w:bookmarkEnd w:id="22"/>
    </w:p>
    <w:p w:rsidR="00582FF6" w:rsidRDefault="00000000">
      <w:pPr>
        <w:pStyle w:val="Heading3"/>
      </w:pPr>
      <w:bookmarkStart w:id="23" w:name="_Toc189324968"/>
      <w:r>
        <w:t>2.1.1 SYSTEM FLOWCHART</w:t>
      </w:r>
      <w:bookmarkEnd w:id="23"/>
    </w:p>
    <w:p w:rsidR="00582FF6" w:rsidRDefault="00582FF6"/>
    <w:p w:rsidR="00582FF6" w:rsidRDefault="00000000">
      <w:pPr>
        <w:jc w:val="center"/>
        <w:rPr>
          <w:color w:val="BF0000"/>
          <w:sz w:val="32"/>
          <w:szCs w:val="32"/>
        </w:rPr>
      </w:pPr>
      <w:r>
        <w:rPr>
          <w:color w:val="BF0000"/>
          <w:sz w:val="32"/>
          <w:szCs w:val="32"/>
        </w:rPr>
        <w:t>INSERT SYSTEM FLOWCHART HERE</w:t>
      </w:r>
    </w:p>
    <w:p w:rsidR="00582FF6" w:rsidRDefault="00000000">
      <w:pPr>
        <w:pStyle w:val="Heading2"/>
      </w:pPr>
      <w:bookmarkStart w:id="24" w:name="_Toc189324969"/>
      <w:r>
        <w:t>2.2 TABLE DESIGN</w:t>
      </w:r>
      <w:bookmarkEnd w:id="24"/>
      <w:r>
        <w:t xml:space="preserve"> </w:t>
      </w:r>
    </w:p>
    <w:p w:rsidR="00582FF6" w:rsidRDefault="00000000">
      <w:r>
        <w:t xml:space="preserve">The tables below show the exact tables that the proposed system will depend on to run fully functionally as one entity. They are used to capture data that are used for working out some fundamental roles in the database. </w:t>
      </w:r>
    </w:p>
    <w:p w:rsidR="00582FF6" w:rsidRDefault="00582FF6"/>
    <w:tbl>
      <w:tblPr>
        <w:tblW w:w="0" w:type="auto"/>
        <w:tblLook w:val="04A0" w:firstRow="1" w:lastRow="0" w:firstColumn="1" w:lastColumn="0" w:noHBand="0" w:noVBand="1"/>
      </w:tblPr>
      <w:tblGrid>
        <w:gridCol w:w="3192"/>
        <w:gridCol w:w="3192"/>
        <w:gridCol w:w="3192"/>
      </w:tblGrid>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jc w:val="center"/>
            </w:pPr>
            <w:r>
              <w:rPr>
                <w:rFonts w:ascii="Coming Soon" w:eastAsia="SimSun" w:hAnsi="Coming Soon" w:cs="Times New Roman"/>
                <w:b/>
                <w:bCs/>
                <w:caps/>
                <w:color w:val="BF0000"/>
                <w:sz w:val="36"/>
                <w:szCs w:val="36"/>
                <w:lang w:eastAsia="zh-CN"/>
              </w:rPr>
              <w:t>Tables</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jc w:val="center"/>
            </w:pPr>
            <w:r>
              <w:rPr>
                <w:rFonts w:ascii="Coming Soon" w:eastAsia="SimSun" w:hAnsi="Coming Soon" w:cs="Times New Roman"/>
                <w:b/>
                <w:bCs/>
                <w:caps/>
                <w:color w:val="BF0000"/>
                <w:sz w:val="36"/>
                <w:szCs w:val="36"/>
                <w:lang w:eastAsia="zh-CN"/>
              </w:rPr>
              <w:t xml:space="preserve">Fields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jc w:val="center"/>
            </w:pPr>
            <w:r>
              <w:rPr>
                <w:rFonts w:ascii="Coming Soon" w:eastAsia="SimSun" w:hAnsi="Coming Soon" w:cs="Times New Roman"/>
                <w:b/>
                <w:bCs/>
                <w:caps/>
                <w:color w:val="BF0000"/>
                <w:sz w:val="36"/>
                <w:szCs w:val="36"/>
                <w:lang w:eastAsia="zh-CN"/>
              </w:rPr>
              <w:t>Data types</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Students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Adm No</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Number</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Last name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Short text</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First name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Short text</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UPI No</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Number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Age</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Numbet</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Gender</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Short text</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Parent name</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Short text</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Phone number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Number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Membership</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Membership ID</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Number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Student name</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Short text</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Reg fees</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Currency</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Club name</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Short text</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Role</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Short text</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Date of reg</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Date/Time</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Date left</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Date/Time</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Patrons reg</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Patron ID</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Number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Name</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Short text</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Club name</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Short text</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Phone number</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Number</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Gender</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Short text</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Date of reg</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Date/Time</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Activities and events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Sno</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Number </w:t>
            </w:r>
          </w:p>
        </w:tc>
      </w:tr>
      <w:tr w:rsidR="00582FF6">
        <w:trPr>
          <w:trHeight w:val="661"/>
        </w:trPr>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Club name</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Short text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Club ID</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Number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Activity or event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Short text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Date of occurrence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Date/Time</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Amount collected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Currency</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Patron name</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Short text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Clubs</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Club ID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Number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Club name</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Short text</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Patron</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Short text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Reg fees</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Currency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Reg Date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Date/Time</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Remarks</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Long text</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r>
    </w:tbl>
    <w:p w:rsidR="00582FF6" w:rsidRDefault="00000000">
      <w:pPr>
        <w:pStyle w:val="Heading3"/>
      </w:pPr>
      <w:bookmarkStart w:id="25" w:name="_Toc189324970"/>
      <w:r>
        <w:lastRenderedPageBreak/>
        <w:t>2.2.1 ENTITY RELATIONSHIP DIAGRAM</w:t>
      </w:r>
      <w:bookmarkEnd w:id="25"/>
      <w:r>
        <w:t xml:space="preserve"> </w:t>
      </w:r>
    </w:p>
    <w:p w:rsidR="00582FF6" w:rsidRDefault="00000000">
      <w:r>
        <w:t>The entity relationship diagram below is an extract of the tables below which collectively relate as per the indexed fields:</w:t>
      </w:r>
    </w:p>
    <w:p w:rsidR="00582FF6" w:rsidRDefault="00000000">
      <w:pPr>
        <w:pStyle w:val="ListParagraph"/>
        <w:numPr>
          <w:ilvl w:val="0"/>
          <w:numId w:val="9"/>
        </w:numPr>
      </w:pPr>
      <w:r>
        <w:t>Clubs table</w:t>
      </w:r>
    </w:p>
    <w:p w:rsidR="00582FF6" w:rsidRDefault="00000000">
      <w:pPr>
        <w:pStyle w:val="ListParagraph"/>
        <w:numPr>
          <w:ilvl w:val="0"/>
          <w:numId w:val="9"/>
        </w:numPr>
      </w:pPr>
      <w:r>
        <w:t xml:space="preserve">Students </w:t>
      </w:r>
    </w:p>
    <w:p w:rsidR="00582FF6" w:rsidRDefault="00000000">
      <w:pPr>
        <w:pStyle w:val="ListParagraph"/>
        <w:numPr>
          <w:ilvl w:val="0"/>
          <w:numId w:val="9"/>
        </w:numPr>
      </w:pPr>
      <w:r>
        <w:t xml:space="preserve">Activities and events </w:t>
      </w:r>
    </w:p>
    <w:p w:rsidR="00582FF6" w:rsidRDefault="00000000">
      <w:pPr>
        <w:pStyle w:val="ListParagraph"/>
        <w:numPr>
          <w:ilvl w:val="0"/>
          <w:numId w:val="9"/>
        </w:numPr>
      </w:pPr>
      <w:r>
        <w:t>Patrons reg</w:t>
      </w:r>
    </w:p>
    <w:p w:rsidR="00582FF6" w:rsidRDefault="00000000">
      <w:pPr>
        <w:pStyle w:val="ListParagraph"/>
        <w:numPr>
          <w:ilvl w:val="0"/>
          <w:numId w:val="9"/>
        </w:numPr>
      </w:pPr>
      <w:r>
        <w:t>Classes</w:t>
      </w:r>
    </w:p>
    <w:p w:rsidR="00582FF6" w:rsidRDefault="00000000">
      <w:r>
        <w:t xml:space="preserve">The entity relationship diagram is as follows: </w:t>
      </w:r>
    </w:p>
    <w:p w:rsidR="00582FF6" w:rsidRDefault="00000000">
      <w:pPr>
        <w:jc w:val="center"/>
        <w:rPr>
          <w:rFonts w:ascii="Coming Soon" w:hAnsi="Coming Soon"/>
          <w:b/>
          <w:bCs/>
          <w:color w:val="BF0000"/>
          <w:sz w:val="32"/>
          <w:szCs w:val="32"/>
        </w:rPr>
      </w:pPr>
      <w:r>
        <w:rPr>
          <w:rFonts w:ascii="Coming Soon" w:hAnsi="Coming Soon"/>
          <w:b/>
          <w:bCs/>
          <w:color w:val="BF0000"/>
          <w:sz w:val="32"/>
          <w:szCs w:val="32"/>
        </w:rPr>
        <w:t>INSERT ENTITY RELATIONSHIP DIAGRAM HERE</w:t>
      </w:r>
    </w:p>
    <w:p w:rsidR="00582FF6" w:rsidRDefault="00582FF6"/>
    <w:p w:rsidR="00582FF6" w:rsidRDefault="00000000">
      <w:pPr>
        <w:pStyle w:val="Heading2"/>
      </w:pPr>
      <w:bookmarkStart w:id="26" w:name="_Toc189324971"/>
      <w:r>
        <w:t>2.3 INPUT DESIGN</w:t>
      </w:r>
      <w:bookmarkEnd w:id="26"/>
    </w:p>
    <w:p w:rsidR="00582FF6" w:rsidRDefault="00000000">
      <w:r>
        <w:t>Input design involves the manual pre-development of input forms for the respective data and records in Club and societies  Database Management Information System.</w:t>
      </w:r>
    </w:p>
    <w:p w:rsidR="00582FF6" w:rsidRDefault="00000000">
      <w:r>
        <w:t>In this case , forms with user friendly data entry are used. Each table has a corresponding form for data input.</w:t>
      </w:r>
    </w:p>
    <w:p w:rsidR="00582FF6" w:rsidRDefault="00000000">
      <w:pPr>
        <w:jc w:val="center"/>
        <w:rPr>
          <w:rFonts w:ascii="Coming Soon"/>
          <w:b/>
          <w:bCs/>
          <w:color w:val="000000"/>
          <w:sz w:val="32"/>
          <w:szCs w:val="32"/>
        </w:rPr>
      </w:pPr>
      <w:r>
        <w:t>The specific form designs for the actual input screen are as shown:</w:t>
      </w:r>
      <w:r>
        <w:cr/>
      </w:r>
      <w:r>
        <w:rPr>
          <w:rFonts w:ascii="Coming Soon"/>
          <w:b/>
          <w:bCs/>
          <w:color w:val="BF0000"/>
          <w:sz w:val="32"/>
          <w:szCs w:val="32"/>
        </w:rPr>
        <w:t>INSERT FORM SKELTONS HERE</w:t>
      </w:r>
    </w:p>
    <w:p w:rsidR="00582FF6" w:rsidRDefault="00000000">
      <w:pPr>
        <w:pStyle w:val="Heading3"/>
      </w:pPr>
      <w:bookmarkStart w:id="27" w:name="_Toc189324972"/>
      <w:r>
        <w:t>OUTPUT DESIGN</w:t>
      </w:r>
      <w:bookmarkEnd w:id="27"/>
    </w:p>
    <w:p w:rsidR="00582FF6" w:rsidRDefault="00000000">
      <w:r>
        <w:t>This section outlines the most important aspect of an information system:</w:t>
      </w:r>
    </w:p>
    <w:p w:rsidR="00582FF6" w:rsidRDefault="00000000">
      <w:r>
        <w:t>The output In the Clubs and Societies department, a number of output tools are used to achieve the operational demands for this system.</w:t>
      </w:r>
    </w:p>
    <w:p w:rsidR="00582FF6" w:rsidRDefault="00000000">
      <w:pPr>
        <w:jc w:val="center"/>
        <w:rPr>
          <w:rFonts w:ascii="Coming Soon" w:hAnsi="Coming Soon"/>
          <w:b/>
          <w:bCs/>
          <w:color w:val="BF0000"/>
          <w:sz w:val="32"/>
          <w:szCs w:val="32"/>
        </w:rPr>
      </w:pPr>
      <w:r>
        <w:t>The output design tools used to achieve this include : Reports, Receipts,Invoice</w:t>
      </w:r>
      <w:r>
        <w:cr/>
        <w:t>The reports generated from the processing activities of the Uzima Company Information System Include:</w:t>
      </w:r>
      <w:r>
        <w:cr/>
      </w:r>
      <w:r>
        <w:rPr>
          <w:rFonts w:ascii="Coming Soon" w:hAnsi="Coming Soon"/>
          <w:b/>
          <w:bCs/>
          <w:color w:val="BF0000"/>
          <w:sz w:val="32"/>
          <w:szCs w:val="32"/>
        </w:rPr>
        <w:t>INSERT REPORT SKELTONS HERE</w:t>
      </w:r>
    </w:p>
    <w:p w:rsidR="00582FF6" w:rsidRDefault="00582FF6">
      <w:pPr>
        <w:jc w:val="center"/>
        <w:rPr>
          <w:rFonts w:ascii="Coming Soon" w:hAnsi="Coming Soon"/>
          <w:b/>
          <w:bCs/>
          <w:color w:val="BF0000"/>
          <w:sz w:val="32"/>
          <w:szCs w:val="32"/>
        </w:rPr>
      </w:pPr>
    </w:p>
    <w:p w:rsidR="00582FF6" w:rsidRDefault="00582FF6">
      <w:pPr>
        <w:jc w:val="center"/>
        <w:rPr>
          <w:rFonts w:ascii="Coming Soon" w:hAnsi="Coming Soon"/>
          <w:b/>
          <w:bCs/>
          <w:color w:val="BF0000"/>
          <w:sz w:val="32"/>
          <w:szCs w:val="32"/>
        </w:rPr>
      </w:pPr>
    </w:p>
    <w:p w:rsidR="00582FF6" w:rsidRDefault="00582FF6">
      <w:pPr>
        <w:jc w:val="center"/>
        <w:rPr>
          <w:rFonts w:ascii="Coming Soon" w:hAnsi="Coming Soon"/>
          <w:b/>
          <w:bCs/>
          <w:color w:val="BF0000"/>
          <w:sz w:val="32"/>
          <w:szCs w:val="32"/>
        </w:rPr>
      </w:pPr>
    </w:p>
    <w:p w:rsidR="00582FF6" w:rsidRDefault="00582FF6">
      <w:pPr>
        <w:jc w:val="center"/>
        <w:rPr>
          <w:rFonts w:ascii="Coming Soon" w:hAnsi="Coming Soon"/>
          <w:b/>
          <w:bCs/>
          <w:color w:val="BF0000"/>
          <w:sz w:val="32"/>
          <w:szCs w:val="32"/>
        </w:rPr>
      </w:pPr>
    </w:p>
    <w:p w:rsidR="00582FF6" w:rsidRDefault="00582FF6">
      <w:pPr>
        <w:jc w:val="center"/>
        <w:rPr>
          <w:rFonts w:ascii="Coming Soon" w:hAnsi="Coming Soon"/>
          <w:b/>
          <w:bCs/>
          <w:color w:val="BF0000"/>
          <w:sz w:val="32"/>
          <w:szCs w:val="32"/>
        </w:rPr>
      </w:pPr>
    </w:p>
    <w:p w:rsidR="00582FF6" w:rsidRDefault="00000000">
      <w:pPr>
        <w:pStyle w:val="Heading1"/>
      </w:pPr>
      <w:bookmarkStart w:id="28" w:name="_Toc189324973"/>
      <w:r>
        <w:lastRenderedPageBreak/>
        <w:t>CHAPTER THREE</w:t>
      </w:r>
      <w:bookmarkEnd w:id="28"/>
    </w:p>
    <w:p w:rsidR="00582FF6" w:rsidRDefault="00000000">
      <w:pPr>
        <w:pStyle w:val="Heading2"/>
      </w:pPr>
      <w:bookmarkStart w:id="29" w:name="_Toc189324974"/>
      <w:r>
        <w:t>3.0 SYSTEM DEVELOPMENT</w:t>
      </w:r>
      <w:bookmarkEnd w:id="29"/>
      <w:r>
        <w:t xml:space="preserve"> </w:t>
      </w:r>
    </w:p>
    <w:p w:rsidR="00582FF6" w:rsidRDefault="00000000">
      <w:r>
        <w:t>In this chapter, the overall development of this project from scratch to this working stage is fully documented. The required specifications have been fully met to come up with this running system of the Victory School Clubs and Societies Information System.</w:t>
      </w:r>
      <w:r>
        <w:cr/>
        <w:t>The system design phase has been fully furbished in order to come up with this chapter.</w:t>
      </w:r>
      <w:r>
        <w:cr/>
        <w:t>The database objects used during the Development of this Information System include:</w:t>
      </w:r>
      <w:r>
        <w:cr/>
      </w:r>
      <w:r>
        <w:rPr>
          <w:rStyle w:val="Heading2Char"/>
        </w:rPr>
        <w:t>3.1 TABLES</w:t>
      </w:r>
    </w:p>
    <w:p w:rsidR="00582FF6" w:rsidRDefault="00000000">
      <w:pPr>
        <w:pStyle w:val="Heading3"/>
      </w:pPr>
      <w:bookmarkStart w:id="30" w:name="_Toc189324975"/>
      <w:r>
        <w:t>3.1.1 CLUBS</w:t>
      </w:r>
      <w:bookmarkEnd w:id="30"/>
    </w:p>
    <w:p w:rsidR="00582FF6" w:rsidRDefault="00000000">
      <w:r>
        <w:t>This table shows the registered clubs and their respective IDs.</w:t>
      </w:r>
    </w:p>
    <w:p w:rsidR="00582FF6" w:rsidRDefault="00582FF6"/>
    <w:p w:rsidR="00582FF6" w:rsidRDefault="00000000">
      <w:r>
        <w:rPr>
          <w:rFonts w:ascii="Coming Soon" w:eastAsia="Coming Soon" w:hAnsi="Coming Soon" w:cs="Coming Soon"/>
          <w:noProof/>
        </w:rPr>
        <w:drawing>
          <wp:inline distT="0" distB="0" distL="0" distR="0">
            <wp:extent cx="6534785" cy="2178050"/>
            <wp:effectExtent l="0" t="0" r="0" b="0"/>
            <wp:docPr id="105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srcRect/>
                    <a:stretch/>
                  </pic:blipFill>
                  <pic:spPr>
                    <a:xfrm>
                      <a:off x="0" y="0"/>
                      <a:ext cx="6534785" cy="2178050"/>
                    </a:xfrm>
                    <a:prstGeom prst="rect">
                      <a:avLst/>
                    </a:prstGeom>
                  </pic:spPr>
                </pic:pic>
              </a:graphicData>
            </a:graphic>
          </wp:inline>
        </w:drawing>
      </w:r>
    </w:p>
    <w:p w:rsidR="00582FF6" w:rsidRDefault="00582FF6"/>
    <w:p w:rsidR="00582FF6" w:rsidRDefault="00000000">
      <w:pPr>
        <w:pStyle w:val="Heading3"/>
      </w:pPr>
      <w:bookmarkStart w:id="31" w:name="_Toc189324976"/>
      <w:r>
        <w:t>3.1.2 STUDENTS</w:t>
      </w:r>
      <w:bookmarkEnd w:id="31"/>
      <w:r>
        <w:t xml:space="preserve"> </w:t>
      </w:r>
    </w:p>
    <w:p w:rsidR="00582FF6" w:rsidRDefault="00000000">
      <w:r>
        <w:t xml:space="preserve">This is an extract of the students details that could be made available for use during the Development of Queries later. This could be an imported dataset from the main Admission Database Management System of the Victory School. </w:t>
      </w:r>
    </w:p>
    <w:p w:rsidR="00582FF6" w:rsidRDefault="00582FF6"/>
    <w:p w:rsidR="00582FF6" w:rsidRDefault="00000000">
      <w:r>
        <w:rPr>
          <w:noProof/>
        </w:rPr>
        <w:drawing>
          <wp:inline distT="0" distB="0" distL="0" distR="0">
            <wp:extent cx="6534785" cy="690245"/>
            <wp:effectExtent l="0" t="0" r="0" b="0"/>
            <wp:docPr id="105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1" cstate="print"/>
                    <a:srcRect/>
                    <a:stretch/>
                  </pic:blipFill>
                  <pic:spPr>
                    <a:xfrm>
                      <a:off x="0" y="0"/>
                      <a:ext cx="6534785" cy="690245"/>
                    </a:xfrm>
                    <a:prstGeom prst="rect">
                      <a:avLst/>
                    </a:prstGeom>
                  </pic:spPr>
                </pic:pic>
              </a:graphicData>
            </a:graphic>
          </wp:inline>
        </w:drawing>
      </w:r>
    </w:p>
    <w:p w:rsidR="00582FF6" w:rsidRDefault="00582FF6"/>
    <w:p w:rsidR="00582FF6" w:rsidRDefault="00000000">
      <w:pPr>
        <w:pStyle w:val="Heading3"/>
      </w:pPr>
      <w:bookmarkStart w:id="32" w:name="_Toc189324977"/>
      <w:r>
        <w:t>3.1.3 PATRONS</w:t>
      </w:r>
      <w:bookmarkEnd w:id="32"/>
      <w:r>
        <w:t xml:space="preserve"> </w:t>
      </w:r>
    </w:p>
    <w:p w:rsidR="00582FF6" w:rsidRDefault="00000000">
      <w:r>
        <w:t>The clubs are each assigned patrons. These patrons have assigned clubs that they mentor and give moral support to the members. Their details are as well captured in this table as shown:</w:t>
      </w:r>
    </w:p>
    <w:p w:rsidR="00582FF6" w:rsidRDefault="00582FF6"/>
    <w:p w:rsidR="00582FF6" w:rsidRDefault="00000000">
      <w:r>
        <w:rPr>
          <w:noProof/>
        </w:rPr>
        <w:lastRenderedPageBreak/>
        <w:drawing>
          <wp:inline distT="0" distB="0" distL="0" distR="0">
            <wp:extent cx="6534785" cy="1710536"/>
            <wp:effectExtent l="0" t="0" r="0" b="4445"/>
            <wp:docPr id="106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12" cstate="print"/>
                    <a:srcRect/>
                    <a:stretch/>
                  </pic:blipFill>
                  <pic:spPr>
                    <a:xfrm>
                      <a:off x="0" y="0"/>
                      <a:ext cx="6534785" cy="1710536"/>
                    </a:xfrm>
                    <a:prstGeom prst="rect">
                      <a:avLst/>
                    </a:prstGeom>
                  </pic:spPr>
                </pic:pic>
              </a:graphicData>
            </a:graphic>
          </wp:inline>
        </w:drawing>
      </w:r>
    </w:p>
    <w:p w:rsidR="00582FF6" w:rsidRDefault="00582FF6"/>
    <w:p w:rsidR="00582FF6" w:rsidRDefault="00582FF6"/>
    <w:p w:rsidR="00582FF6" w:rsidRDefault="00000000">
      <w:pPr>
        <w:pStyle w:val="Heading3"/>
      </w:pPr>
      <w:bookmarkStart w:id="33" w:name="_Toc189324978"/>
      <w:r>
        <w:t>3.1.4 CLASSES</w:t>
      </w:r>
      <w:bookmarkEnd w:id="33"/>
    </w:p>
    <w:p w:rsidR="00582FF6" w:rsidRDefault="00000000">
      <w:r>
        <w:t>For the purposes of ease of administration,  the details of students who register as members for respective clubs have to be attached with their classes.</w:t>
      </w:r>
    </w:p>
    <w:p w:rsidR="00582FF6" w:rsidRDefault="00000000">
      <w:r>
        <w:t>By default,  each class has a class teachers. Their details are also captured for ease of tracing in case there is need.</w:t>
      </w:r>
    </w:p>
    <w:p w:rsidR="00582FF6" w:rsidRDefault="00582FF6"/>
    <w:p w:rsidR="00582FF6" w:rsidRDefault="00000000" w:rsidP="00203A30">
      <w:pPr>
        <w:jc w:val="center"/>
      </w:pPr>
      <w:r>
        <w:rPr>
          <w:noProof/>
        </w:rPr>
        <w:drawing>
          <wp:inline distT="0" distB="0" distL="0" distR="0">
            <wp:extent cx="3905250" cy="3286125"/>
            <wp:effectExtent l="0" t="0" r="0" b="9525"/>
            <wp:docPr id="106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rotWithShape="1">
                    <a:blip r:embed="rId13" cstate="print"/>
                    <a:srcRect r="35535"/>
                    <a:stretch/>
                  </pic:blipFill>
                  <pic:spPr bwMode="auto">
                    <a:xfrm>
                      <a:off x="0" y="0"/>
                      <a:ext cx="3905795" cy="3286584"/>
                    </a:xfrm>
                    <a:prstGeom prst="rect">
                      <a:avLst/>
                    </a:prstGeom>
                    <a:ln>
                      <a:noFill/>
                    </a:ln>
                    <a:extLst>
                      <a:ext uri="{53640926-AAD7-44D8-BBD7-CCE9431645EC}">
                        <a14:shadowObscured xmlns:a14="http://schemas.microsoft.com/office/drawing/2010/main"/>
                      </a:ext>
                    </a:extLst>
                  </pic:spPr>
                </pic:pic>
              </a:graphicData>
            </a:graphic>
          </wp:inline>
        </w:drawing>
      </w:r>
    </w:p>
    <w:p w:rsidR="00582FF6" w:rsidRDefault="00582FF6"/>
    <w:p w:rsidR="00582FF6" w:rsidRDefault="00582FF6"/>
    <w:p w:rsidR="00582FF6" w:rsidRDefault="00582FF6"/>
    <w:p w:rsidR="00582FF6" w:rsidRDefault="00000000">
      <w:pPr>
        <w:pStyle w:val="Heading3"/>
      </w:pPr>
      <w:bookmarkStart w:id="34" w:name="_Toc189324979"/>
      <w:r>
        <w:t>3.1.5 ACTIVITIES AND EVENTS</w:t>
      </w:r>
      <w:bookmarkEnd w:id="34"/>
      <w:r>
        <w:t xml:space="preserve"> </w:t>
      </w:r>
    </w:p>
    <w:p w:rsidR="00582FF6" w:rsidRDefault="00000000">
      <w:r>
        <w:t>The club activities and events are captured in this table.</w:t>
      </w:r>
    </w:p>
    <w:p w:rsidR="00582FF6" w:rsidRDefault="00000000">
      <w:r>
        <w:lastRenderedPageBreak/>
        <w:t xml:space="preserve">This table has fields that satisfy the requirements for this request as stated in the summary of this project. </w:t>
      </w:r>
    </w:p>
    <w:p w:rsidR="00582FF6" w:rsidRDefault="00582FF6"/>
    <w:p w:rsidR="00582FF6" w:rsidRDefault="00000000">
      <w:r>
        <w:rPr>
          <w:noProof/>
        </w:rPr>
        <w:drawing>
          <wp:inline distT="0" distB="0" distL="0" distR="0">
            <wp:extent cx="6534785" cy="520699"/>
            <wp:effectExtent l="0" t="0" r="0" b="0"/>
            <wp:docPr id="106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14" cstate="print"/>
                    <a:srcRect/>
                    <a:stretch/>
                  </pic:blipFill>
                  <pic:spPr>
                    <a:xfrm>
                      <a:off x="0" y="0"/>
                      <a:ext cx="6534785" cy="520699"/>
                    </a:xfrm>
                    <a:prstGeom prst="rect">
                      <a:avLst/>
                    </a:prstGeom>
                  </pic:spPr>
                </pic:pic>
              </a:graphicData>
            </a:graphic>
          </wp:inline>
        </w:drawing>
      </w:r>
    </w:p>
    <w:p w:rsidR="00582FF6" w:rsidRDefault="00582FF6"/>
    <w:p w:rsidR="00582FF6" w:rsidRDefault="00000000">
      <w:pPr>
        <w:pStyle w:val="Heading2"/>
      </w:pPr>
      <w:bookmarkStart w:id="35" w:name="_Toc189324980"/>
      <w:r>
        <w:t>3.2 FORMS</w:t>
      </w:r>
      <w:bookmarkEnd w:id="35"/>
    </w:p>
    <w:p w:rsidR="00582FF6" w:rsidRDefault="00000000">
      <w:r>
        <w:t>This System is indeed a user friendly one as the forms are fairly used for ensuring the GUI  goal. The colors used for buttons are relative to the functions, the background for thr forms is not too bright to interfere with the visualisation of the user.</w:t>
      </w:r>
    </w:p>
    <w:p w:rsidR="00582FF6" w:rsidRDefault="00000000">
      <w:r>
        <w:t>Sample forms are as shown below:</w:t>
      </w:r>
    </w:p>
    <w:p w:rsidR="00582FF6" w:rsidRDefault="00000000">
      <w:pPr>
        <w:pStyle w:val="Heading3"/>
      </w:pPr>
      <w:bookmarkStart w:id="36" w:name="_Toc189324981"/>
      <w:r>
        <w:t>3.2.1 DASHBOARD</w:t>
      </w:r>
      <w:bookmarkEnd w:id="36"/>
    </w:p>
    <w:p w:rsidR="00582FF6" w:rsidRDefault="00000000">
      <w:r>
        <w:t>This is the control source from which the user can access any form or report at ease.  It ensures ease of navigation.</w:t>
      </w:r>
    </w:p>
    <w:p w:rsidR="00582FF6" w:rsidRDefault="00841157" w:rsidP="00841157">
      <w:pPr>
        <w:jc w:val="center"/>
      </w:pPr>
      <w:r w:rsidRPr="00841157">
        <w:rPr>
          <w:noProof/>
        </w:rPr>
        <w:drawing>
          <wp:inline distT="0" distB="0" distL="0" distR="0" wp14:anchorId="3F276BF4" wp14:editId="57B7FA3B">
            <wp:extent cx="4001058" cy="2553056"/>
            <wp:effectExtent l="0" t="0" r="0" b="0"/>
            <wp:docPr id="8486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1352" name=""/>
                    <pic:cNvPicPr/>
                  </pic:nvPicPr>
                  <pic:blipFill>
                    <a:blip r:embed="rId15"/>
                    <a:stretch>
                      <a:fillRect/>
                    </a:stretch>
                  </pic:blipFill>
                  <pic:spPr>
                    <a:xfrm>
                      <a:off x="0" y="0"/>
                      <a:ext cx="4001058" cy="2553056"/>
                    </a:xfrm>
                    <a:prstGeom prst="rect">
                      <a:avLst/>
                    </a:prstGeom>
                  </pic:spPr>
                </pic:pic>
              </a:graphicData>
            </a:graphic>
          </wp:inline>
        </w:drawing>
      </w:r>
    </w:p>
    <w:p w:rsidR="00582FF6" w:rsidRDefault="00000000">
      <w:pPr>
        <w:jc w:val="center"/>
      </w:pPr>
      <w:r>
        <w:rPr>
          <w:noProof/>
        </w:rPr>
        <w:lastRenderedPageBreak/>
        <w:drawing>
          <wp:inline distT="0" distB="0" distL="0" distR="0">
            <wp:extent cx="5238750" cy="3747710"/>
            <wp:effectExtent l="0" t="0" r="0" b="5715"/>
            <wp:docPr id="106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6" cstate="print"/>
                    <a:srcRect/>
                    <a:stretch/>
                  </pic:blipFill>
                  <pic:spPr>
                    <a:xfrm>
                      <a:off x="0" y="0"/>
                      <a:ext cx="5238750" cy="3747710"/>
                    </a:xfrm>
                    <a:prstGeom prst="rect">
                      <a:avLst/>
                    </a:prstGeom>
                  </pic:spPr>
                </pic:pic>
              </a:graphicData>
            </a:graphic>
          </wp:inline>
        </w:drawing>
      </w:r>
    </w:p>
    <w:p w:rsidR="00582FF6" w:rsidRDefault="00000000">
      <w:pPr>
        <w:pStyle w:val="Heading3"/>
      </w:pPr>
      <w:bookmarkStart w:id="37" w:name="_Toc189324982"/>
      <w:r>
        <w:t>3.2.2 STUDENTS REG FORM</w:t>
      </w:r>
      <w:bookmarkEnd w:id="37"/>
    </w:p>
    <w:p w:rsidR="00582FF6" w:rsidRDefault="00582FF6"/>
    <w:p w:rsidR="00582FF6" w:rsidRDefault="00000000">
      <w:pPr>
        <w:jc w:val="center"/>
      </w:pPr>
      <w:r>
        <w:rPr>
          <w:noProof/>
        </w:rPr>
        <w:lastRenderedPageBreak/>
        <w:drawing>
          <wp:inline distT="0" distB="0" distL="0" distR="0">
            <wp:extent cx="6303270" cy="5264889"/>
            <wp:effectExtent l="0" t="0" r="0" b="0"/>
            <wp:docPr id="106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17" cstate="print"/>
                    <a:srcRect/>
                    <a:stretch/>
                  </pic:blipFill>
                  <pic:spPr>
                    <a:xfrm>
                      <a:off x="0" y="0"/>
                      <a:ext cx="6303270" cy="5264889"/>
                    </a:xfrm>
                    <a:prstGeom prst="rect">
                      <a:avLst/>
                    </a:prstGeom>
                  </pic:spPr>
                </pic:pic>
              </a:graphicData>
            </a:graphic>
          </wp:inline>
        </w:drawing>
      </w:r>
    </w:p>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000000">
      <w:pPr>
        <w:pStyle w:val="Heading3"/>
      </w:pPr>
      <w:bookmarkStart w:id="38" w:name="_Toc189324983"/>
      <w:r>
        <w:t>3.2.3 CLUBS</w:t>
      </w:r>
      <w:bookmarkEnd w:id="38"/>
    </w:p>
    <w:p w:rsidR="00582FF6" w:rsidRDefault="00582FF6"/>
    <w:p w:rsidR="00582FF6" w:rsidRDefault="00000000">
      <w:pPr>
        <w:jc w:val="center"/>
      </w:pPr>
      <w:r>
        <w:rPr>
          <w:noProof/>
        </w:rPr>
        <w:lastRenderedPageBreak/>
        <w:drawing>
          <wp:inline distT="0" distB="0" distL="0" distR="0">
            <wp:extent cx="5038725" cy="3248660"/>
            <wp:effectExtent l="0" t="0" r="9525" b="8890"/>
            <wp:docPr id="106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18" cstate="print"/>
                    <a:srcRect/>
                    <a:stretch/>
                  </pic:blipFill>
                  <pic:spPr>
                    <a:xfrm>
                      <a:off x="0" y="0"/>
                      <a:ext cx="5038725" cy="3248660"/>
                    </a:xfrm>
                    <a:prstGeom prst="rect">
                      <a:avLst/>
                    </a:prstGeom>
                  </pic:spPr>
                </pic:pic>
              </a:graphicData>
            </a:graphic>
          </wp:inline>
        </w:drawing>
      </w:r>
    </w:p>
    <w:p w:rsidR="00582FF6" w:rsidRDefault="00582FF6"/>
    <w:p w:rsidR="00582FF6" w:rsidRDefault="00000000">
      <w:pPr>
        <w:pStyle w:val="Heading3"/>
      </w:pPr>
      <w:bookmarkStart w:id="39" w:name="_Toc189324984"/>
      <w:r>
        <w:t>3.3 QUERIES</w:t>
      </w:r>
      <w:bookmarkEnd w:id="39"/>
      <w:r>
        <w:t xml:space="preserve"> </w:t>
      </w:r>
    </w:p>
    <w:p w:rsidR="00582FF6" w:rsidRDefault="00000000">
      <w:r>
        <w:t>Queries are generally used to question the database schema on a given criteria and give an extract of the information as defined. Some formulae have been used to perform additional calculations on table data.</w:t>
      </w:r>
    </w:p>
    <w:p w:rsidR="00582FF6" w:rsidRDefault="00000000">
      <w:r>
        <w:t>In the Victory School Clubs and Societies Database management system, database queries have been used to manipulate the table data and provide the Department with comprehensive outlay of the system’s functionality.</w:t>
      </w:r>
      <w:r>
        <w:cr/>
      </w:r>
    </w:p>
    <w:p w:rsidR="00582FF6" w:rsidRDefault="00000000">
      <w:r>
        <w:t>A number of queries have been used as listed below:</w:t>
      </w:r>
      <w:r>
        <w:cr/>
      </w:r>
    </w:p>
    <w:p w:rsidR="00582FF6" w:rsidRDefault="00582FF6"/>
    <w:p w:rsidR="00582FF6" w:rsidRDefault="00582FF6"/>
    <w:tbl>
      <w:tblPr>
        <w:tblW w:w="0" w:type="auto"/>
        <w:tblLook w:val="04A0" w:firstRow="1" w:lastRow="0" w:firstColumn="1" w:lastColumn="0" w:noHBand="0" w:noVBand="1"/>
      </w:tblPr>
      <w:tblGrid>
        <w:gridCol w:w="3192"/>
        <w:gridCol w:w="3192"/>
        <w:gridCol w:w="3192"/>
      </w:tblGrid>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jc w:val="center"/>
            </w:pPr>
            <w:r>
              <w:rPr>
                <w:rFonts w:ascii="Coming Soon" w:eastAsia="SimSun" w:hAnsi="Coming Soon" w:cs="Times New Roman"/>
                <w:b/>
                <w:bCs/>
                <w:color w:val="BF0000"/>
                <w:sz w:val="32"/>
                <w:szCs w:val="32"/>
                <w:lang w:eastAsia="zh-CN"/>
              </w:rPr>
              <w:t>QUERY</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jc w:val="center"/>
            </w:pPr>
            <w:r>
              <w:rPr>
                <w:rFonts w:ascii="Coming Soon" w:eastAsia="SimSun" w:hAnsi="Coming Soon" w:cs="Times New Roman"/>
                <w:b/>
                <w:bCs/>
                <w:color w:val="BF0000"/>
                <w:sz w:val="32"/>
                <w:szCs w:val="32"/>
                <w:lang w:eastAsia="zh-CN"/>
              </w:rPr>
              <w:t>TABLE</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jc w:val="center"/>
            </w:pPr>
            <w:r>
              <w:rPr>
                <w:rFonts w:ascii="Coming Soon" w:eastAsia="SimSun" w:hAnsi="Coming Soon" w:cs="Times New Roman"/>
                <w:b/>
                <w:bCs/>
                <w:color w:val="BF0000"/>
                <w:sz w:val="32"/>
                <w:szCs w:val="32"/>
                <w:lang w:eastAsia="zh-CN"/>
              </w:rPr>
              <w:t xml:space="preserve">FIELDS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Details of Clubs and their patrons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Clubs</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Club ID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Club name</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Patron</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Date formed</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Patrons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First name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Last name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Phone number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Student membership and specific roles</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Membership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Membership ID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Member name</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Stream</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Club ID</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Role</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Student reg</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Admission number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Club activities and events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Activities and events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Club ID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Club name</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Activity or event name</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Date of event</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Amount collected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Remarks</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Joined or left details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Membership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Membership ID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Member name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Date joined</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Club name</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Date left</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Total revenue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Club reg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Club ID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Club name</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Membership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Reg fees</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Activities and events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Amount collected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jc w:val="center"/>
            </w:pPr>
            <w:r>
              <w:rPr>
                <w:rFonts w:ascii="Calibri" w:eastAsia="SimSun" w:hAnsi="Calibri" w:cs="Times New Roman"/>
                <w:b/>
                <w:bCs/>
                <w:color w:val="BF0000"/>
                <w:sz w:val="22"/>
                <w:szCs w:val="22"/>
                <w:lang w:eastAsia="zh-CN"/>
              </w:rPr>
              <w:t>Calculated field</w:t>
            </w:r>
            <w:r>
              <w:rPr>
                <w:rFonts w:ascii="Calibri" w:eastAsia="SimSun" w:hAnsi="Calibri" w:cs="Times New Roman"/>
                <w:sz w:val="22"/>
                <w:szCs w:val="22"/>
                <w:lang w:eastAsia="zh-CN"/>
              </w:rPr>
              <w:t xml:space="preserve">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Total Revenue:[Reg fees]+[Amount collected] +[Amount collected]</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Support and Anual parties</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jc w:val="center"/>
            </w:pPr>
            <w:r>
              <w:rPr>
                <w:rFonts w:ascii="Calibri" w:eastAsia="SimSun" w:hAnsi="Calibri" w:cs="Times New Roman"/>
                <w:b/>
                <w:bCs/>
                <w:color w:val="92D04F"/>
                <w:sz w:val="22"/>
                <w:szCs w:val="22"/>
                <w:lang w:eastAsia="zh-CN"/>
              </w:rPr>
              <w:t>Total revenue Query</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Total revenue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jc w:val="center"/>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Club name</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jc w:val="center"/>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Club ID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jc w:val="center"/>
            </w:pPr>
            <w:r>
              <w:rPr>
                <w:rFonts w:ascii="Calibri" w:eastAsia="SimSun" w:hAnsi="Calibri" w:cs="Times New Roman"/>
                <w:b/>
                <w:bCs/>
                <w:color w:val="BF0000"/>
                <w:sz w:val="22"/>
                <w:szCs w:val="22"/>
                <w:lang w:eastAsia="zh-CN"/>
              </w:rPr>
              <w:t>Calculated fields</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Support:[Total Revenue]*0.5</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jc w:val="center"/>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Anual parties: [Total Revenue] *0.3</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jc w:val="center"/>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Balance: [Total Revenue]*0.2</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School contributions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Activities and events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Club ID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jc w:val="center"/>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Club name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jc w:val="center"/>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Amount collected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jc w:val="center"/>
            </w:pPr>
            <w:r>
              <w:rPr>
                <w:rFonts w:ascii="Calibri" w:eastAsia="SimSun" w:hAnsi="Calibri" w:cs="Times New Roman"/>
                <w:b/>
                <w:bCs/>
                <w:color w:val="BF0000"/>
                <w:sz w:val="22"/>
                <w:szCs w:val="22"/>
                <w:lang w:eastAsia="zh-CN"/>
              </w:rPr>
              <w:t>Calculated field</w:t>
            </w:r>
            <w:r>
              <w:rPr>
                <w:rFonts w:ascii="Calibri" w:eastAsia="SimSun" w:hAnsi="Calibri" w:cs="Times New Roman"/>
                <w:sz w:val="22"/>
                <w:szCs w:val="22"/>
                <w:lang w:eastAsia="zh-CN"/>
              </w:rPr>
              <w:t xml:space="preserve">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School cont:[Amount collected] *0.7</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jc w:val="center"/>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Comparing club activities and school contributions</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jc w:val="center"/>
            </w:pPr>
            <w:r>
              <w:rPr>
                <w:rFonts w:ascii="Calibri" w:eastAsia="SimSun" w:hAnsi="Calibri" w:cs="Times New Roman"/>
                <w:sz w:val="22"/>
                <w:szCs w:val="22"/>
                <w:lang w:eastAsia="zh-CN"/>
              </w:rPr>
              <w:t xml:space="preserve">Activities and events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Club ID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jc w:val="center"/>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Club name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jc w:val="center"/>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Amount collected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jc w:val="center"/>
            </w:pPr>
            <w:r>
              <w:rPr>
                <w:rFonts w:ascii="Calibri" w:eastAsia="SimSun" w:hAnsi="Calibri" w:cs="Times New Roman"/>
                <w:b/>
                <w:bCs/>
                <w:color w:val="92D04F"/>
                <w:sz w:val="22"/>
                <w:szCs w:val="22"/>
                <w:lang w:eastAsia="zh-CN"/>
              </w:rPr>
              <w:t>School contributions</w:t>
            </w:r>
            <w:r>
              <w:rPr>
                <w:rFonts w:ascii="Calibri" w:eastAsia="SimSun" w:hAnsi="Calibri" w:cs="Times New Roman"/>
                <w:sz w:val="22"/>
                <w:szCs w:val="22"/>
                <w:lang w:eastAsia="zh-CN"/>
              </w:rPr>
              <w:t xml:space="preserve"> </w:t>
            </w:r>
            <w:r>
              <w:rPr>
                <w:rFonts w:ascii="Calibri" w:eastAsia="SimSun" w:hAnsi="Calibri" w:cs="Times New Roman"/>
                <w:b/>
                <w:bCs/>
                <w:color w:val="92D04F"/>
                <w:sz w:val="22"/>
                <w:szCs w:val="22"/>
                <w:lang w:eastAsia="zh-CN"/>
              </w:rPr>
              <w:t>query</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School cont</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jc w:val="center"/>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Savings for each club</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jc w:val="center"/>
            </w:pPr>
            <w:r>
              <w:rPr>
                <w:rFonts w:ascii="Calibri" w:eastAsia="SimSun" w:hAnsi="Calibri" w:cs="Times New Roman"/>
                <w:sz w:val="22"/>
                <w:szCs w:val="22"/>
                <w:lang w:eastAsia="zh-CN"/>
              </w:rPr>
              <w:t>Clubs reg</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Club ID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jc w:val="center"/>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Club name</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jc w:val="center"/>
            </w:pPr>
            <w:r>
              <w:rPr>
                <w:rFonts w:ascii="Calibri" w:eastAsia="SimSun" w:hAnsi="Calibri" w:cs="Times New Roman"/>
                <w:b/>
                <w:bCs/>
                <w:color w:val="92D04F"/>
                <w:sz w:val="22"/>
                <w:szCs w:val="22"/>
                <w:lang w:eastAsia="zh-CN"/>
              </w:rPr>
              <w:t>Support and Annual parties</w:t>
            </w:r>
            <w:r>
              <w:rPr>
                <w:rFonts w:ascii="Calibri" w:eastAsia="SimSun" w:hAnsi="Calibri" w:cs="Times New Roman"/>
                <w:sz w:val="22"/>
                <w:szCs w:val="22"/>
                <w:lang w:eastAsia="zh-CN"/>
              </w:rPr>
              <w:t xml:space="preserve"> </w:t>
            </w:r>
            <w:r>
              <w:rPr>
                <w:rFonts w:ascii="Calibri" w:eastAsia="SimSun" w:hAnsi="Calibri" w:cs="Times New Roman"/>
                <w:b/>
                <w:bCs/>
                <w:color w:val="92D04F"/>
                <w:sz w:val="22"/>
                <w:szCs w:val="22"/>
                <w:lang w:eastAsia="zh-CN"/>
              </w:rPr>
              <w:t>query</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Balance </w:t>
            </w:r>
            <w:r>
              <w:rPr>
                <w:rFonts w:ascii="Calibri" w:eastAsia="SimSun" w:hAnsi="Calibri" w:cs="Times New Roman"/>
                <w:i/>
                <w:iCs/>
                <w:sz w:val="13"/>
                <w:szCs w:val="13"/>
                <w:lang w:eastAsia="zh-CN"/>
              </w:rPr>
              <w:t>_don't show</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jc w:val="center"/>
            </w:pPr>
            <w:r>
              <w:rPr>
                <w:rFonts w:ascii="Calibri" w:eastAsia="SimSun" w:hAnsi="Calibri" w:cs="Times New Roman"/>
                <w:b/>
                <w:bCs/>
                <w:color w:val="BF0000"/>
                <w:sz w:val="22"/>
                <w:szCs w:val="22"/>
                <w:lang w:eastAsia="zh-CN"/>
              </w:rPr>
              <w:t>Calculated field</w:t>
            </w:r>
            <w:r>
              <w:rPr>
                <w:rFonts w:ascii="Calibri" w:eastAsia="SimSun" w:hAnsi="Calibri" w:cs="Times New Roman"/>
                <w:sz w:val="22"/>
                <w:szCs w:val="22"/>
                <w:lang w:eastAsia="zh-CN"/>
              </w:rPr>
              <w:t xml:space="preserve">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Savings:[Balance]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jc w:val="center"/>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Financial summaries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Clubs</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Club ID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jc w:val="center"/>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Club name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Activities And events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Amount collected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b/>
                <w:bCs/>
                <w:color w:val="92D04F"/>
                <w:sz w:val="22"/>
                <w:szCs w:val="22"/>
                <w:lang w:eastAsia="zh-CN"/>
              </w:rPr>
              <w:t>Total Revenue Query</w:t>
            </w:r>
            <w:r>
              <w:rPr>
                <w:rFonts w:ascii="Calibri" w:eastAsia="SimSun" w:hAnsi="Calibri" w:cs="Times New Roman"/>
                <w:sz w:val="22"/>
                <w:szCs w:val="22"/>
                <w:lang w:eastAsia="zh-CN"/>
              </w:rPr>
              <w:t xml:space="preserve"> </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Total revenue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b/>
                <w:bCs/>
                <w:color w:val="92D04F"/>
                <w:sz w:val="22"/>
                <w:szCs w:val="22"/>
                <w:lang w:eastAsia="zh-CN"/>
              </w:rPr>
              <w:t>Comparing club activities and school contributions query</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 xml:space="preserve">School contributions </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b/>
                <w:bCs/>
                <w:color w:val="92D04F"/>
                <w:sz w:val="22"/>
                <w:szCs w:val="22"/>
                <w:lang w:eastAsia="zh-CN"/>
              </w:rPr>
              <w:t>Savings for each club query</w:t>
            </w: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000000">
            <w:pPr>
              <w:spacing w:after="200" w:line="276" w:lineRule="auto"/>
            </w:pPr>
            <w:r>
              <w:rPr>
                <w:rFonts w:ascii="Calibri" w:eastAsia="SimSun" w:hAnsi="Calibri" w:cs="Times New Roman"/>
                <w:sz w:val="22"/>
                <w:szCs w:val="22"/>
                <w:lang w:eastAsia="zh-CN"/>
              </w:rPr>
              <w:t>Savings</w:t>
            </w: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r>
      <w:tr w:rsidR="00582FF6">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c>
          <w:tcPr>
            <w:tcW w:w="3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582FF6" w:rsidRDefault="00582FF6">
            <w:pPr>
              <w:spacing w:after="200" w:line="276" w:lineRule="auto"/>
            </w:pPr>
          </w:p>
        </w:tc>
      </w:tr>
    </w:tbl>
    <w:p w:rsidR="00582FF6" w:rsidRDefault="00582FF6"/>
    <w:p w:rsidR="00582FF6" w:rsidRDefault="00000000">
      <w:r>
        <w:t xml:space="preserve">Below show sampled queries that run the system: </w:t>
      </w:r>
    </w:p>
    <w:p w:rsidR="00582FF6" w:rsidRDefault="00582FF6"/>
    <w:p w:rsidR="00582FF6" w:rsidRDefault="00841157">
      <w:r w:rsidRPr="00841157">
        <w:rPr>
          <w:noProof/>
        </w:rPr>
        <w:drawing>
          <wp:inline distT="0" distB="0" distL="0" distR="0" wp14:anchorId="014AB28B" wp14:editId="0493FA20">
            <wp:extent cx="6534785" cy="1506855"/>
            <wp:effectExtent l="0" t="0" r="0" b="0"/>
            <wp:docPr id="98702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22278" name=""/>
                    <pic:cNvPicPr/>
                  </pic:nvPicPr>
                  <pic:blipFill>
                    <a:blip r:embed="rId19"/>
                    <a:stretch>
                      <a:fillRect/>
                    </a:stretch>
                  </pic:blipFill>
                  <pic:spPr>
                    <a:xfrm>
                      <a:off x="0" y="0"/>
                      <a:ext cx="6534785" cy="1506855"/>
                    </a:xfrm>
                    <a:prstGeom prst="rect">
                      <a:avLst/>
                    </a:prstGeom>
                  </pic:spPr>
                </pic:pic>
              </a:graphicData>
            </a:graphic>
          </wp:inline>
        </w:drawing>
      </w:r>
    </w:p>
    <w:p w:rsidR="00582FF6" w:rsidRDefault="00582FF6"/>
    <w:p w:rsidR="00582FF6" w:rsidRDefault="00582FF6"/>
    <w:p w:rsidR="00582FF6" w:rsidRDefault="00841157">
      <w:r w:rsidRPr="00841157">
        <w:rPr>
          <w:noProof/>
        </w:rPr>
        <w:lastRenderedPageBreak/>
        <w:drawing>
          <wp:inline distT="0" distB="0" distL="0" distR="0" wp14:anchorId="2DEB9357" wp14:editId="0F4548B2">
            <wp:extent cx="6534785" cy="2437130"/>
            <wp:effectExtent l="0" t="0" r="0" b="1270"/>
            <wp:docPr id="38802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28689" name=""/>
                    <pic:cNvPicPr/>
                  </pic:nvPicPr>
                  <pic:blipFill>
                    <a:blip r:embed="rId20"/>
                    <a:stretch>
                      <a:fillRect/>
                    </a:stretch>
                  </pic:blipFill>
                  <pic:spPr>
                    <a:xfrm>
                      <a:off x="0" y="0"/>
                      <a:ext cx="6534785" cy="2437130"/>
                    </a:xfrm>
                    <a:prstGeom prst="rect">
                      <a:avLst/>
                    </a:prstGeom>
                  </pic:spPr>
                </pic:pic>
              </a:graphicData>
            </a:graphic>
          </wp:inline>
        </w:drawing>
      </w:r>
    </w:p>
    <w:p w:rsidR="00582FF6" w:rsidRDefault="00582FF6"/>
    <w:p w:rsidR="00582FF6" w:rsidRDefault="00841157">
      <w:r w:rsidRPr="00841157">
        <w:rPr>
          <w:noProof/>
        </w:rPr>
        <w:drawing>
          <wp:inline distT="0" distB="0" distL="0" distR="0" wp14:anchorId="34A0F878" wp14:editId="6C84A080">
            <wp:extent cx="6534785" cy="2379345"/>
            <wp:effectExtent l="0" t="0" r="0" b="1905"/>
            <wp:docPr id="3431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4970" name=""/>
                    <pic:cNvPicPr/>
                  </pic:nvPicPr>
                  <pic:blipFill>
                    <a:blip r:embed="rId21"/>
                    <a:stretch>
                      <a:fillRect/>
                    </a:stretch>
                  </pic:blipFill>
                  <pic:spPr>
                    <a:xfrm>
                      <a:off x="0" y="0"/>
                      <a:ext cx="6534785" cy="2379345"/>
                    </a:xfrm>
                    <a:prstGeom prst="rect">
                      <a:avLst/>
                    </a:prstGeom>
                  </pic:spPr>
                </pic:pic>
              </a:graphicData>
            </a:graphic>
          </wp:inline>
        </w:drawing>
      </w:r>
    </w:p>
    <w:p w:rsidR="00582FF6" w:rsidRDefault="00582FF6"/>
    <w:p w:rsidR="00582FF6" w:rsidRDefault="00582FF6"/>
    <w:p w:rsidR="00582FF6" w:rsidRDefault="00582FF6"/>
    <w:p w:rsidR="00582FF6" w:rsidRDefault="00000000">
      <w:pPr>
        <w:pStyle w:val="Heading3"/>
      </w:pPr>
      <w:bookmarkStart w:id="40" w:name="_Toc189324985"/>
      <w:r>
        <w:t>3.4 REPORTS</w:t>
      </w:r>
      <w:bookmarkEnd w:id="40"/>
    </w:p>
    <w:p w:rsidR="00582FF6" w:rsidRDefault="00000000">
      <w:pPr>
        <w:rPr>
          <w:rStyle w:val="Heading4Char"/>
        </w:rPr>
      </w:pPr>
      <w:r>
        <w:t>This Clubs and Societies department Information System ensures production of a comprehensive output for the organization at large to fathom what is necessarily in the system. Use of database reports is therefore necessitated for comprehensive understanding of this system.</w:t>
      </w:r>
      <w:r>
        <w:cr/>
        <w:t>The respective reports are as follows:</w:t>
      </w:r>
      <w:r>
        <w:cr/>
      </w:r>
      <w:r>
        <w:rPr>
          <w:rStyle w:val="Heading4Char"/>
        </w:rPr>
        <w:t>3.4.1 SAVINGS</w:t>
      </w:r>
    </w:p>
    <w:p w:rsidR="00582FF6" w:rsidRDefault="00582FF6">
      <w:pPr>
        <w:rPr>
          <w:rStyle w:val="Heading4Char"/>
        </w:rPr>
      </w:pPr>
    </w:p>
    <w:p w:rsidR="00582FF6" w:rsidRDefault="00000000">
      <w:pPr>
        <w:jc w:val="center"/>
      </w:pPr>
      <w:r>
        <w:rPr>
          <w:noProof/>
        </w:rPr>
        <w:lastRenderedPageBreak/>
        <w:drawing>
          <wp:inline distT="0" distB="0" distL="0" distR="0">
            <wp:extent cx="6397594" cy="3378017"/>
            <wp:effectExtent l="0" t="0" r="0" b="0"/>
            <wp:docPr id="106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1"/>
                    <pic:cNvPicPr/>
                  </pic:nvPicPr>
                  <pic:blipFill>
                    <a:blip r:embed="rId22" cstate="print"/>
                    <a:srcRect/>
                    <a:stretch/>
                  </pic:blipFill>
                  <pic:spPr>
                    <a:xfrm>
                      <a:off x="0" y="0"/>
                      <a:ext cx="6397594" cy="3378017"/>
                    </a:xfrm>
                    <a:prstGeom prst="rect">
                      <a:avLst/>
                    </a:prstGeom>
                  </pic:spPr>
                </pic:pic>
              </a:graphicData>
            </a:graphic>
          </wp:inline>
        </w:drawing>
      </w:r>
    </w:p>
    <w:p w:rsidR="00582FF6" w:rsidRDefault="00582FF6"/>
    <w:p w:rsidR="00582FF6" w:rsidRDefault="00582FF6"/>
    <w:p w:rsidR="00582FF6" w:rsidRDefault="00582FF6"/>
    <w:p w:rsidR="00582FF6" w:rsidRDefault="00582FF6"/>
    <w:p w:rsidR="00582FF6" w:rsidRDefault="00582FF6"/>
    <w:p w:rsidR="00582FF6" w:rsidRDefault="00582FF6"/>
    <w:p w:rsidR="00582FF6" w:rsidRDefault="00000000">
      <w:pPr>
        <w:pStyle w:val="Heading4"/>
      </w:pPr>
      <w:r>
        <w:t>3.4.2 FINANCIAL SUMMARIES</w:t>
      </w:r>
      <w:r>
        <w:rPr>
          <w:noProof/>
        </w:rPr>
        <w:drawing>
          <wp:inline distT="0" distB="0" distL="0" distR="0">
            <wp:extent cx="6292788" cy="2998637"/>
            <wp:effectExtent l="0" t="0" r="0" b="0"/>
            <wp:docPr id="107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1"/>
                    <pic:cNvPicPr/>
                  </pic:nvPicPr>
                  <pic:blipFill>
                    <a:blip r:embed="rId23" cstate="print"/>
                    <a:srcRect/>
                    <a:stretch/>
                  </pic:blipFill>
                  <pic:spPr>
                    <a:xfrm>
                      <a:off x="0" y="0"/>
                      <a:ext cx="6292788" cy="2998637"/>
                    </a:xfrm>
                    <a:prstGeom prst="rect">
                      <a:avLst/>
                    </a:prstGeom>
                  </pic:spPr>
                </pic:pic>
              </a:graphicData>
            </a:graphic>
          </wp:inline>
        </w:drawing>
      </w:r>
    </w:p>
    <w:p w:rsidR="00582FF6" w:rsidRDefault="00582FF6"/>
    <w:p w:rsidR="00582FF6" w:rsidRDefault="00000000">
      <w:pPr>
        <w:pStyle w:val="Heading4"/>
      </w:pPr>
      <w:r>
        <w:lastRenderedPageBreak/>
        <w:t>3.4.3 STUDENTS AND THEIR SPEFIC ROLES</w:t>
      </w:r>
    </w:p>
    <w:p w:rsidR="00582FF6" w:rsidRDefault="00000000">
      <w:r>
        <w:rPr>
          <w:noProof/>
        </w:rPr>
        <w:drawing>
          <wp:inline distT="0" distB="0" distL="0" distR="0">
            <wp:extent cx="6753932" cy="3812109"/>
            <wp:effectExtent l="0" t="0" r="0" b="0"/>
            <wp:docPr id="107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1"/>
                    <pic:cNvPicPr/>
                  </pic:nvPicPr>
                  <pic:blipFill>
                    <a:blip r:embed="rId24" cstate="print"/>
                    <a:srcRect/>
                    <a:stretch/>
                  </pic:blipFill>
                  <pic:spPr>
                    <a:xfrm>
                      <a:off x="0" y="0"/>
                      <a:ext cx="6753932" cy="3812109"/>
                    </a:xfrm>
                    <a:prstGeom prst="rect">
                      <a:avLst/>
                    </a:prstGeom>
                  </pic:spPr>
                </pic:pic>
              </a:graphicData>
            </a:graphic>
          </wp:inline>
        </w:drawing>
      </w:r>
    </w:p>
    <w:p w:rsidR="00582FF6" w:rsidRDefault="00582FF6"/>
    <w:p w:rsidR="00582FF6" w:rsidRDefault="00582FF6"/>
    <w:p w:rsidR="00582FF6" w:rsidRDefault="00582FF6"/>
    <w:p w:rsidR="00582FF6" w:rsidRDefault="00582FF6"/>
    <w:p w:rsidR="00582FF6" w:rsidRDefault="00000000">
      <w:pPr>
        <w:pStyle w:val="Heading1"/>
      </w:pPr>
      <w:bookmarkStart w:id="41" w:name="_Toc189324986"/>
      <w:r>
        <w:t>CHAPTER FOUR</w:t>
      </w:r>
      <w:bookmarkEnd w:id="41"/>
    </w:p>
    <w:p w:rsidR="00582FF6" w:rsidRDefault="00000000">
      <w:pPr>
        <w:pStyle w:val="Heading2"/>
      </w:pPr>
      <w:bookmarkStart w:id="42" w:name="_Toc189324987"/>
      <w:r>
        <w:t>4.0 SYSTEM IMPLEMENTATION</w:t>
      </w:r>
      <w:bookmarkEnd w:id="42"/>
      <w:r>
        <w:t xml:space="preserve"> </w:t>
      </w:r>
    </w:p>
    <w:p w:rsidR="00582FF6" w:rsidRDefault="00000000">
      <w:r>
        <w:t>Once I finished the development phase of this system,  the following methods are used to implement this proposed working system.</w:t>
      </w:r>
    </w:p>
    <w:p w:rsidR="00582FF6" w:rsidRDefault="00000000">
      <w:pPr>
        <w:pStyle w:val="Heading2"/>
      </w:pPr>
      <w:bookmarkStart w:id="43" w:name="_Toc189324988"/>
      <w:r>
        <w:t>4.1 SYSTEM TESTING AND DEBUGGING</w:t>
      </w:r>
      <w:bookmarkEnd w:id="43"/>
    </w:p>
    <w:p w:rsidR="00582FF6" w:rsidRDefault="00000000">
      <w:r>
        <w:t>This was conducted using the validation rules of the respective tables as shown below:</w:t>
      </w:r>
    </w:p>
    <w:p w:rsidR="00582FF6" w:rsidRDefault="00000000" w:rsidP="00653528">
      <w:pPr>
        <w:jc w:val="center"/>
      </w:pPr>
      <w:r>
        <w:rPr>
          <w:noProof/>
        </w:rPr>
        <w:lastRenderedPageBreak/>
        <w:drawing>
          <wp:inline distT="0" distB="0" distL="0" distR="0">
            <wp:extent cx="6067425" cy="4752975"/>
            <wp:effectExtent l="0" t="0" r="9525" b="9525"/>
            <wp:docPr id="1072"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31"/>
                    <pic:cNvPicPr/>
                  </pic:nvPicPr>
                  <pic:blipFill>
                    <a:blip r:embed="rId25" cstate="print"/>
                    <a:srcRect/>
                    <a:stretch/>
                  </pic:blipFill>
                  <pic:spPr>
                    <a:xfrm>
                      <a:off x="0" y="0"/>
                      <a:ext cx="6067425" cy="4752975"/>
                    </a:xfrm>
                    <a:prstGeom prst="rect">
                      <a:avLst/>
                    </a:prstGeom>
                  </pic:spPr>
                </pic:pic>
              </a:graphicData>
            </a:graphic>
          </wp:inline>
        </w:drawing>
      </w:r>
    </w:p>
    <w:p w:rsidR="00582FF6" w:rsidRDefault="00582FF6"/>
    <w:p w:rsidR="00582FF6" w:rsidRDefault="00000000">
      <w:pPr>
        <w:pStyle w:val="Heading2"/>
      </w:pPr>
      <w:bookmarkStart w:id="44" w:name="_Toc189324989"/>
      <w:r>
        <w:t>4.2 INSTALLATION AND CONFIGURATION</w:t>
      </w:r>
      <w:bookmarkEnd w:id="44"/>
      <w:r>
        <w:t xml:space="preserve"> </w:t>
      </w:r>
    </w:p>
    <w:p w:rsidR="00582FF6" w:rsidRDefault="00000000">
      <w:r>
        <w:t>The installation of this system shall be done by the system developers. This should involve the installation of the desired soft wares such as Microsoft Access 2013.</w:t>
      </w:r>
      <w:r>
        <w:cr/>
        <w:t>The system is made portable through a portable HDD which should be installed on any department service point.</w:t>
      </w:r>
      <w:r>
        <w:cr/>
      </w:r>
    </w:p>
    <w:p w:rsidR="00582FF6" w:rsidRDefault="00000000">
      <w:pPr>
        <w:pStyle w:val="Heading2"/>
      </w:pPr>
      <w:bookmarkStart w:id="45" w:name="_Toc189324990"/>
      <w:r>
        <w:t>4.3 TRAINING OF STAFF</w:t>
      </w:r>
      <w:bookmarkEnd w:id="45"/>
    </w:p>
    <w:p w:rsidR="00582FF6" w:rsidRDefault="00000000">
      <w:r>
        <w:t>There shall be no need to newly train the new staff since the employment requirements should specify the computer literacy requirements.</w:t>
      </w:r>
    </w:p>
    <w:p w:rsidR="00582FF6" w:rsidRDefault="00000000">
      <w:r>
        <w:t xml:space="preserve">Incase of an update, the staff should be well trained on the proper procedures of using the system to minimize on breakdown before entropy or update. </w:t>
      </w:r>
    </w:p>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000000">
      <w:pPr>
        <w:pStyle w:val="Heading1"/>
      </w:pPr>
      <w:bookmarkStart w:id="46" w:name="_Toc189324991"/>
      <w:r>
        <w:lastRenderedPageBreak/>
        <w:t>CHAPTER FIVE</w:t>
      </w:r>
      <w:bookmarkEnd w:id="46"/>
    </w:p>
    <w:p w:rsidR="00582FF6" w:rsidRDefault="00000000">
      <w:pPr>
        <w:pStyle w:val="Heading2"/>
      </w:pPr>
      <w:bookmarkStart w:id="47" w:name="_Toc189324992"/>
      <w:r>
        <w:t>5.0 USER MANUAL</w:t>
      </w:r>
      <w:bookmarkEnd w:id="47"/>
      <w:r>
        <w:t xml:space="preserve"> </w:t>
      </w:r>
    </w:p>
    <w:p w:rsidR="00582FF6" w:rsidRDefault="00000000">
      <w:pPr>
        <w:pStyle w:val="Heading2"/>
      </w:pPr>
      <w:bookmarkStart w:id="48" w:name="_Toc189324993"/>
      <w:r>
        <w:t>5.1 INTRODUCTION</w:t>
      </w:r>
      <w:bookmarkEnd w:id="48"/>
      <w:r>
        <w:t xml:space="preserve"> </w:t>
      </w:r>
    </w:p>
    <w:p w:rsidR="00582FF6" w:rsidRDefault="00000000">
      <w:r>
        <w:t>This section has been designed to enable user to freely and easily use this newly made Clubs and Societies Information System do achieve the earlier stated goals.</w:t>
      </w:r>
    </w:p>
    <w:p w:rsidR="00582FF6" w:rsidRDefault="00000000">
      <w:r>
        <w:t>This computerized information system is meant to automate the data entry and capture process by providing the fundamental data entry tools at the convenience of the user for a more accurate and reliable task handling.</w:t>
      </w:r>
      <w:r>
        <w:cr/>
      </w:r>
    </w:p>
    <w:p w:rsidR="00582FF6" w:rsidRDefault="00000000">
      <w:pPr>
        <w:pStyle w:val="Heading2"/>
      </w:pPr>
      <w:r>
        <w:cr/>
      </w:r>
      <w:bookmarkStart w:id="49" w:name="_Toc189324994"/>
      <w:r>
        <w:t>5.2 INSTALLATION AND REQUIREMENTS GUIDELINES</w:t>
      </w:r>
      <w:bookmarkEnd w:id="49"/>
      <w:r>
        <w:t xml:space="preserve"> </w:t>
      </w:r>
    </w:p>
    <w:p w:rsidR="00582FF6" w:rsidRDefault="00000000">
      <w:r>
        <w:t>For this fully developed system to become efficiently operational, Victory School Clubs and Societies needs to Purchase computers and appropriate hardware utilities to form a fully working environment for this Computerized Database system.</w:t>
      </w:r>
      <w:r>
        <w:cr/>
        <w:t xml:space="preserve">The Department needs to fully invest in the Networked environment to ensure quick, secure and efficient running of the system.  This can be ensured by creating a common Online network either in a social media platform or just a physical Networked environment.  This would ensure perfect communication among the Administrators. </w:t>
      </w:r>
    </w:p>
    <w:p w:rsidR="00582FF6" w:rsidRDefault="00582FF6"/>
    <w:p w:rsidR="00582FF6" w:rsidRDefault="00582FF6"/>
    <w:p w:rsidR="00582FF6" w:rsidRDefault="00000000">
      <w:pPr>
        <w:pStyle w:val="Heading2"/>
      </w:pPr>
      <w:bookmarkStart w:id="50" w:name="_Toc189324995"/>
      <w:r>
        <w:t>5.3 LOADING PROCESS</w:t>
      </w:r>
      <w:bookmarkEnd w:id="50"/>
    </w:p>
    <w:p w:rsidR="00582FF6" w:rsidRDefault="00000000">
      <w:r>
        <w:t xml:space="preserve">This system will perfectly run once the user </w:t>
      </w:r>
      <w:r>
        <w:rPr>
          <w:b/>
          <w:bCs/>
        </w:rPr>
        <w:t>Clicks</w:t>
      </w:r>
      <w:r>
        <w:t xml:space="preserve"> the System Icon in the storage medium where it resides.</w:t>
      </w:r>
    </w:p>
    <w:p w:rsidR="00582FF6" w:rsidRDefault="00000000">
      <w:r>
        <w:t>The first screen to appear is the Ms Access Loading Animation.  This is an appreciation of the use of the package.</w:t>
      </w:r>
    </w:p>
    <w:p w:rsidR="00582FF6" w:rsidRDefault="00000000">
      <w:r>
        <w:t xml:space="preserve">The first loading page is not necessarily visible to the user since it is responsible for opening the Login page with an </w:t>
      </w:r>
      <w:r>
        <w:rPr>
          <w:b/>
          <w:bCs/>
        </w:rPr>
        <w:t>On Open()</w:t>
      </w:r>
      <w:r>
        <w:t xml:space="preserve"> function. Its design is as follows:</w:t>
      </w:r>
    </w:p>
    <w:p w:rsidR="00582FF6" w:rsidRDefault="00000000">
      <w:r>
        <w:rPr>
          <w:noProof/>
        </w:rPr>
        <w:drawing>
          <wp:inline distT="0" distB="0" distL="0" distR="0">
            <wp:extent cx="6534785" cy="1871979"/>
            <wp:effectExtent l="0" t="0" r="0" b="0"/>
            <wp:docPr id="107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
                    <pic:cNvPicPr/>
                  </pic:nvPicPr>
                  <pic:blipFill>
                    <a:blip r:embed="rId26" cstate="print"/>
                    <a:srcRect/>
                    <a:stretch/>
                  </pic:blipFill>
                  <pic:spPr>
                    <a:xfrm>
                      <a:off x="0" y="0"/>
                      <a:ext cx="6534785" cy="1871979"/>
                    </a:xfrm>
                    <a:prstGeom prst="rect">
                      <a:avLst/>
                    </a:prstGeom>
                  </pic:spPr>
                </pic:pic>
              </a:graphicData>
            </a:graphic>
          </wp:inline>
        </w:drawing>
      </w:r>
    </w:p>
    <w:p w:rsidR="00582FF6" w:rsidRDefault="00000000">
      <w:r>
        <w:t xml:space="preserve">Immediately, or about.0.36 seconds, the </w:t>
      </w:r>
      <w:r>
        <w:rPr>
          <w:b/>
          <w:bCs/>
        </w:rPr>
        <w:t>Login Page</w:t>
      </w:r>
      <w:r>
        <w:t xml:space="preserve"> pops up.</w:t>
      </w:r>
    </w:p>
    <w:p w:rsidR="00582FF6" w:rsidRDefault="00000000">
      <w:pPr>
        <w:jc w:val="center"/>
      </w:pPr>
      <w:r>
        <w:rPr>
          <w:noProof/>
        </w:rPr>
        <w:lastRenderedPageBreak/>
        <w:drawing>
          <wp:inline distT="0" distB="0" distL="0" distR="0">
            <wp:extent cx="3915321" cy="3677163"/>
            <wp:effectExtent l="0" t="0" r="9525" b="0"/>
            <wp:docPr id="107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
                    <pic:cNvPicPr/>
                  </pic:nvPicPr>
                  <pic:blipFill>
                    <a:blip r:embed="rId27" cstate="print"/>
                    <a:srcRect/>
                    <a:stretch/>
                  </pic:blipFill>
                  <pic:spPr>
                    <a:xfrm>
                      <a:off x="0" y="0"/>
                      <a:ext cx="3915321" cy="3677163"/>
                    </a:xfrm>
                    <a:prstGeom prst="rect">
                      <a:avLst/>
                    </a:prstGeom>
                  </pic:spPr>
                </pic:pic>
              </a:graphicData>
            </a:graphic>
          </wp:inline>
        </w:drawing>
      </w:r>
    </w:p>
    <w:p w:rsidR="00582FF6" w:rsidRDefault="00582FF6"/>
    <w:p w:rsidR="00582FF6" w:rsidRDefault="00000000">
      <w:r>
        <w:t xml:space="preserve">Enter the correct user details to start operations by pressing the </w:t>
      </w:r>
      <w:r>
        <w:rPr>
          <w:b/>
          <w:bCs/>
        </w:rPr>
        <w:t>Login</w:t>
      </w:r>
      <w:r>
        <w:t xml:space="preserve"> button which is the trigger event.</w:t>
      </w:r>
    </w:p>
    <w:p w:rsidR="007F46E9" w:rsidRDefault="007F46E9">
      <w:r>
        <w:t>There is a password recovery option incase of a forgotten password:</w:t>
      </w:r>
    </w:p>
    <w:p w:rsidR="007F46E9" w:rsidRDefault="007F46E9" w:rsidP="007F46E9">
      <w:pPr>
        <w:jc w:val="center"/>
      </w:pPr>
      <w:r w:rsidRPr="007F46E9">
        <w:rPr>
          <w:noProof/>
        </w:rPr>
        <w:drawing>
          <wp:inline distT="0" distB="0" distL="0" distR="0" wp14:anchorId="09BC952B" wp14:editId="367B95E8">
            <wp:extent cx="3905795" cy="752580"/>
            <wp:effectExtent l="0" t="0" r="0" b="9525"/>
            <wp:docPr id="87143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36212" name=""/>
                    <pic:cNvPicPr/>
                  </pic:nvPicPr>
                  <pic:blipFill>
                    <a:blip r:embed="rId28"/>
                    <a:stretch>
                      <a:fillRect/>
                    </a:stretch>
                  </pic:blipFill>
                  <pic:spPr>
                    <a:xfrm>
                      <a:off x="0" y="0"/>
                      <a:ext cx="3905795" cy="752580"/>
                    </a:xfrm>
                    <a:prstGeom prst="rect">
                      <a:avLst/>
                    </a:prstGeom>
                  </pic:spPr>
                </pic:pic>
              </a:graphicData>
            </a:graphic>
          </wp:inline>
        </w:drawing>
      </w:r>
    </w:p>
    <w:p w:rsidR="007F46E9" w:rsidRDefault="007F46E9" w:rsidP="007F46E9">
      <w:r>
        <w:t>This will enable the user to mail the system developers to work it out with the password recovery or give further directions:</w:t>
      </w:r>
    </w:p>
    <w:p w:rsidR="007F46E9" w:rsidRDefault="00B740FD" w:rsidP="00B740FD">
      <w:pPr>
        <w:jc w:val="center"/>
      </w:pPr>
      <w:r w:rsidRPr="00B740FD">
        <w:rPr>
          <w:noProof/>
        </w:rPr>
        <w:drawing>
          <wp:inline distT="0" distB="0" distL="0" distR="0" wp14:anchorId="3813B8A2" wp14:editId="1C162C8E">
            <wp:extent cx="3715268" cy="695422"/>
            <wp:effectExtent l="0" t="0" r="0" b="9525"/>
            <wp:docPr id="61687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77341" name=""/>
                    <pic:cNvPicPr/>
                  </pic:nvPicPr>
                  <pic:blipFill>
                    <a:blip r:embed="rId29"/>
                    <a:stretch>
                      <a:fillRect/>
                    </a:stretch>
                  </pic:blipFill>
                  <pic:spPr>
                    <a:xfrm>
                      <a:off x="0" y="0"/>
                      <a:ext cx="3715268" cy="695422"/>
                    </a:xfrm>
                    <a:prstGeom prst="rect">
                      <a:avLst/>
                    </a:prstGeom>
                  </pic:spPr>
                </pic:pic>
              </a:graphicData>
            </a:graphic>
          </wp:inline>
        </w:drawing>
      </w:r>
    </w:p>
    <w:p w:rsidR="00582FF6" w:rsidRDefault="00000000">
      <w:r>
        <w:t xml:space="preserve">The screen that follows is the Welcome </w:t>
      </w:r>
      <w:proofErr w:type="gramStart"/>
      <w:r>
        <w:t>screen(</w:t>
      </w:r>
      <w:proofErr w:type="gramEnd"/>
      <w:r>
        <w:t>Page1) which has a set of four functional colors(Red,Yellow,Green,Black).</w:t>
      </w:r>
    </w:p>
    <w:p w:rsidR="00582FF6" w:rsidRDefault="00000000">
      <w:pPr>
        <w:jc w:val="center"/>
      </w:pPr>
      <w:r>
        <w:rPr>
          <w:noProof/>
        </w:rPr>
        <w:drawing>
          <wp:inline distT="0" distB="0" distL="0" distR="0">
            <wp:extent cx="5649113" cy="1171739"/>
            <wp:effectExtent l="0" t="0" r="0" b="9525"/>
            <wp:docPr id="107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1"/>
                    <pic:cNvPicPr/>
                  </pic:nvPicPr>
                  <pic:blipFill>
                    <a:blip r:embed="rId30" cstate="print"/>
                    <a:srcRect/>
                    <a:stretch/>
                  </pic:blipFill>
                  <pic:spPr>
                    <a:xfrm>
                      <a:off x="0" y="0"/>
                      <a:ext cx="5649113" cy="1171739"/>
                    </a:xfrm>
                    <a:prstGeom prst="rect">
                      <a:avLst/>
                    </a:prstGeom>
                  </pic:spPr>
                </pic:pic>
              </a:graphicData>
            </a:graphic>
          </wp:inline>
        </w:drawing>
      </w:r>
    </w:p>
    <w:p w:rsidR="00582FF6" w:rsidRDefault="00582FF6">
      <w:pPr>
        <w:pBdr>
          <w:bottom w:val="double" w:sz="6" w:space="1" w:color="auto"/>
        </w:pBdr>
      </w:pPr>
    </w:p>
    <w:p w:rsidR="00B740FD" w:rsidRDefault="00B740FD">
      <w:pPr>
        <w:rPr>
          <w:b/>
          <w:bCs/>
          <w:sz w:val="28"/>
          <w:szCs w:val="28"/>
          <w:u w:val="wave"/>
        </w:rPr>
      </w:pPr>
    </w:p>
    <w:p w:rsidR="00582FF6" w:rsidRDefault="00B740FD">
      <w:pPr>
        <w:rPr>
          <w:b/>
          <w:bCs/>
          <w:sz w:val="28"/>
          <w:szCs w:val="28"/>
          <w:u w:val="wave"/>
        </w:rPr>
      </w:pPr>
      <w:r>
        <w:rPr>
          <w:b/>
          <w:bCs/>
          <w:sz w:val="28"/>
          <w:szCs w:val="28"/>
          <w:u w:val="wave"/>
        </w:rPr>
        <w:t>Login page colors Index</w:t>
      </w:r>
    </w:p>
    <w:p w:rsidR="00582FF6" w:rsidRDefault="00000000">
      <w:r>
        <w:t>Red- OPENS DATABASE</w:t>
      </w:r>
    </w:p>
    <w:p w:rsidR="00582FF6" w:rsidRDefault="00000000">
      <w:r>
        <w:t>Yellow-DISPLAYS A MESSAGE FROM THE DEPARTMENT</w:t>
      </w:r>
    </w:p>
    <w:p w:rsidR="00582FF6" w:rsidRDefault="00000000">
      <w:r>
        <w:t>Green-RESTORE THE LOGIN MENU</w:t>
      </w:r>
    </w:p>
    <w:p w:rsidR="00582FF6" w:rsidRDefault="00000000">
      <w:r>
        <w:t>Black-CLOSE THE DATABASE</w:t>
      </w:r>
    </w:p>
    <w:p w:rsidR="00582FF6" w:rsidRDefault="00000000">
      <w:r>
        <w:t xml:space="preserve">Click on each button to see its functionality. </w:t>
      </w:r>
    </w:p>
    <w:p w:rsidR="00582FF6" w:rsidRDefault="00000000">
      <w:pPr>
        <w:pBdr>
          <w:bottom w:val="double" w:sz="6" w:space="1" w:color="auto"/>
        </w:pBdr>
      </w:pPr>
      <w:r>
        <w:rPr>
          <w:b/>
          <w:bCs/>
        </w:rPr>
        <w:t>NB: THE BLACK BUTTON CLOSES THE DATABASE</w:t>
      </w:r>
      <w:r>
        <w:t xml:space="preserve">. </w:t>
      </w:r>
    </w:p>
    <w:p w:rsidR="00B740FD" w:rsidRDefault="00B740FD"/>
    <w:p w:rsidR="00582FF6" w:rsidRDefault="00000000">
      <w:r>
        <w:t xml:space="preserve">By clicking the red </w:t>
      </w:r>
      <w:proofErr w:type="gramStart"/>
      <w:r>
        <w:t>button,  you</w:t>
      </w:r>
      <w:proofErr w:type="gramEnd"/>
      <w:r>
        <w:t xml:space="preserve"> now launch the system.  It triggers the Dashboard where you can choose whether to open a form or a report. </w:t>
      </w:r>
    </w:p>
    <w:p w:rsidR="00582FF6" w:rsidRDefault="00525977" w:rsidP="00525977">
      <w:pPr>
        <w:jc w:val="center"/>
      </w:pPr>
      <w:r w:rsidRPr="00525977">
        <w:rPr>
          <w:noProof/>
        </w:rPr>
        <w:drawing>
          <wp:inline distT="0" distB="0" distL="0" distR="0" wp14:anchorId="46850D00" wp14:editId="4E5403AC">
            <wp:extent cx="4010585" cy="2553056"/>
            <wp:effectExtent l="0" t="0" r="9525" b="0"/>
            <wp:docPr id="22089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95445" name=""/>
                    <pic:cNvPicPr/>
                  </pic:nvPicPr>
                  <pic:blipFill>
                    <a:blip r:embed="rId31"/>
                    <a:stretch>
                      <a:fillRect/>
                    </a:stretch>
                  </pic:blipFill>
                  <pic:spPr>
                    <a:xfrm>
                      <a:off x="0" y="0"/>
                      <a:ext cx="4010585" cy="2553056"/>
                    </a:xfrm>
                    <a:prstGeom prst="rect">
                      <a:avLst/>
                    </a:prstGeom>
                  </pic:spPr>
                </pic:pic>
              </a:graphicData>
            </a:graphic>
          </wp:inline>
        </w:drawing>
      </w:r>
    </w:p>
    <w:p w:rsidR="00582FF6" w:rsidRDefault="00582FF6"/>
    <w:p w:rsidR="00582FF6" w:rsidRDefault="00525977">
      <w:r>
        <w:t>The main dashboard is however as follows:</w:t>
      </w:r>
    </w:p>
    <w:p w:rsidR="00525977" w:rsidRDefault="00525977"/>
    <w:p w:rsidR="00582FF6" w:rsidRDefault="00000000">
      <w:r>
        <w:rPr>
          <w:noProof/>
        </w:rPr>
        <w:lastRenderedPageBreak/>
        <w:drawing>
          <wp:inline distT="0" distB="0" distL="0" distR="0">
            <wp:extent cx="6534785" cy="4410710"/>
            <wp:effectExtent l="0" t="0" r="0" b="8890"/>
            <wp:docPr id="107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1"/>
                    <pic:cNvPicPr/>
                  </pic:nvPicPr>
                  <pic:blipFill>
                    <a:blip r:embed="rId32" cstate="print"/>
                    <a:srcRect/>
                    <a:stretch/>
                  </pic:blipFill>
                  <pic:spPr>
                    <a:xfrm>
                      <a:off x="0" y="0"/>
                      <a:ext cx="6534785" cy="4410710"/>
                    </a:xfrm>
                    <a:prstGeom prst="rect">
                      <a:avLst/>
                    </a:prstGeom>
                  </pic:spPr>
                </pic:pic>
              </a:graphicData>
            </a:graphic>
          </wp:inline>
        </w:drawing>
      </w:r>
    </w:p>
    <w:p w:rsidR="00582FF6" w:rsidRDefault="00582FF6"/>
    <w:p w:rsidR="00582FF6" w:rsidRDefault="00582FF6"/>
    <w:p w:rsidR="00582FF6" w:rsidRDefault="00582FF6"/>
    <w:p w:rsidR="00582FF6" w:rsidRDefault="00582FF6"/>
    <w:p w:rsidR="00582FF6" w:rsidRDefault="00000000">
      <w:r>
        <w:t>The tables and queries are accessed by first closing all the Modal-pop up forms.</w:t>
      </w:r>
    </w:p>
    <w:p w:rsidR="00582FF6" w:rsidRDefault="00582FF6"/>
    <w:p w:rsidR="00582FF6" w:rsidRDefault="00582FF6"/>
    <w:p w:rsidR="00582FF6" w:rsidRDefault="00582FF6"/>
    <w:p w:rsidR="00582FF6" w:rsidRDefault="00000000">
      <w:pPr>
        <w:pStyle w:val="Heading2"/>
      </w:pPr>
      <w:bookmarkStart w:id="51" w:name="_Toc189324996"/>
      <w:r>
        <w:t>5.4 TROUBLESHOOTING GUIDE</w:t>
      </w:r>
      <w:bookmarkEnd w:id="51"/>
    </w:p>
    <w:p w:rsidR="00582FF6" w:rsidRDefault="00000000">
      <w:r>
        <w:t>This system works under set rules. Some of which are validation rules, SQL rules and Data entry rules, violation of any leads to an error which may halt the system’s functionality.</w:t>
      </w:r>
    </w:p>
    <w:p w:rsidR="00582FF6" w:rsidRDefault="00000000">
      <w:r>
        <w:t>It is advised that the system user to keenly read through the error message to find the genesis of the error.</w:t>
      </w:r>
    </w:p>
    <w:p w:rsidR="00582FF6" w:rsidRDefault="00000000">
      <w:r>
        <w:t>Troubleshooting will depend with the type of errors.</w:t>
      </w:r>
    </w:p>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582FF6" w:rsidRDefault="00582FF6"/>
    <w:p w:rsidR="0063714E" w:rsidRDefault="0063714E"/>
    <w:p w:rsidR="0063714E" w:rsidRDefault="0063714E"/>
    <w:p w:rsidR="0063714E" w:rsidRDefault="0063714E"/>
    <w:p w:rsidR="0063714E" w:rsidRDefault="0063714E"/>
    <w:p w:rsidR="0063714E" w:rsidRDefault="0063714E"/>
    <w:p w:rsidR="0063714E" w:rsidRDefault="0063714E"/>
    <w:p w:rsidR="00582FF6" w:rsidRDefault="00582FF6"/>
    <w:p w:rsidR="00582FF6" w:rsidRDefault="00582FF6"/>
    <w:p w:rsidR="0094579E" w:rsidRDefault="0094579E"/>
    <w:p w:rsidR="0094579E" w:rsidRDefault="0094579E"/>
    <w:p w:rsidR="0094579E" w:rsidRDefault="0094579E"/>
    <w:p w:rsidR="00582FF6" w:rsidRDefault="00582FF6"/>
    <w:p w:rsidR="00582FF6" w:rsidRDefault="00582FF6"/>
    <w:p w:rsidR="0094579E" w:rsidRDefault="0094579E"/>
    <w:p w:rsidR="0094579E" w:rsidRDefault="0094579E"/>
    <w:p w:rsidR="00582FF6" w:rsidRDefault="00000000">
      <w:pPr>
        <w:pStyle w:val="Heading1"/>
      </w:pPr>
      <w:bookmarkStart w:id="52" w:name="_Toc189324997"/>
      <w:r>
        <w:lastRenderedPageBreak/>
        <w:t>CHAPTER SIX</w:t>
      </w:r>
      <w:bookmarkEnd w:id="52"/>
    </w:p>
    <w:p w:rsidR="00582FF6" w:rsidRDefault="00582FF6"/>
    <w:p w:rsidR="00582FF6" w:rsidRDefault="00000000">
      <w:pPr>
        <w:pStyle w:val="Heading2"/>
      </w:pPr>
      <w:bookmarkStart w:id="53" w:name="_Toc189324998"/>
      <w:r>
        <w:t>6.0 MISCELLANEOUS</w:t>
      </w:r>
      <w:bookmarkEnd w:id="53"/>
      <w:r>
        <w:t xml:space="preserve"> </w:t>
      </w:r>
    </w:p>
    <w:p w:rsidR="00582FF6" w:rsidRDefault="00000000">
      <w:pPr>
        <w:pStyle w:val="Heading2"/>
      </w:pPr>
      <w:bookmarkStart w:id="54" w:name="_Toc189324999"/>
      <w:r>
        <w:t>6.1 CONCLUSION</w:t>
      </w:r>
      <w:bookmarkEnd w:id="54"/>
      <w:r>
        <w:t xml:space="preserve"> </w:t>
      </w:r>
    </w:p>
    <w:p w:rsidR="00582FF6" w:rsidRDefault="00000000">
      <w:r>
        <w:t>In summary, by using this newly developed Clubs and Societies Database management System, the user is enabled to prepare most of the documents that took a lot of time to process manually. In fact this is a more efficient and a stress free system that makes the user enjoy the working environment.</w:t>
      </w:r>
      <w:r>
        <w:cr/>
        <w:t xml:space="preserve">This system is a unique project of which Victory School had won uniqueness in its Clubs and Societies department where their operations are Computerized and Digitally managed with ease. </w:t>
      </w:r>
    </w:p>
    <w:p w:rsidR="00582FF6" w:rsidRDefault="00000000">
      <w:r>
        <w:t xml:space="preserve">The problem of redundancy and inaccurate data capture has finally been solved. </w:t>
      </w:r>
    </w:p>
    <w:p w:rsidR="00582FF6" w:rsidRDefault="00582FF6"/>
    <w:p w:rsidR="00582FF6" w:rsidRDefault="00000000">
      <w:pPr>
        <w:pStyle w:val="Heading2"/>
      </w:pPr>
      <w:bookmarkStart w:id="55" w:name="_Toc189325000"/>
      <w:r>
        <w:t>6.2 RECOMMENDATION</w:t>
      </w:r>
      <w:bookmarkEnd w:id="55"/>
      <w:r>
        <w:t xml:space="preserve"> </w:t>
      </w:r>
    </w:p>
    <w:p w:rsidR="00582FF6" w:rsidRDefault="00000000">
      <w:r>
        <w:t>I as the developer of this system therefore highly recommend that due the inadequate time allocated for the development of this Victory School Clubs and Societies Database management System, this system be made more user friendlier by creating a mobile phone compatible user interface system and availing the services online. This would increase accessibility and reduce hardware cost on the school.</w:t>
      </w:r>
      <w:r>
        <w:cr/>
      </w:r>
    </w:p>
    <w:p w:rsidR="00582FF6" w:rsidRDefault="00000000">
      <w:r>
        <w:t xml:space="preserve">According the drawbacks stated earlier, this system should be adequately researched upon to alleviate the negative concerns that ,may hinder users of the  Clubs and Societies Database management system. </w:t>
      </w:r>
    </w:p>
    <w:p w:rsidR="00582FF6" w:rsidRDefault="00000000">
      <w:r>
        <w:t xml:space="preserve">Lastly, I highly recommend that this system should be researched upon to add more modules that would make it more efficient to use at any environment even under pressure. </w:t>
      </w:r>
    </w:p>
    <w:p w:rsidR="00582FF6" w:rsidRDefault="00582FF6"/>
    <w:p w:rsidR="00582FF6" w:rsidRDefault="00000000">
      <w:pPr>
        <w:pStyle w:val="Heading2"/>
      </w:pPr>
      <w:bookmarkStart w:id="56" w:name="_Toc189325001"/>
      <w:r>
        <w:t>6.3 Bibliography</w:t>
      </w:r>
      <w:bookmarkEnd w:id="56"/>
    </w:p>
    <w:p w:rsidR="00582FF6" w:rsidRDefault="00000000">
      <w:r>
        <w:t xml:space="preserve">Mburu S and Chemwa G (2018):Lognhorn Secondary Computer Studies Form 3, Lognhorn publishers. </w:t>
      </w:r>
      <w:r>
        <w:cr/>
        <w:t xml:space="preserve">Mburu S and Chemwa G (2018):Lognhorn Secondary Computer Studies Form 4, Lognhorn publishers. </w:t>
      </w:r>
    </w:p>
    <w:p w:rsidR="00582FF6" w:rsidRDefault="00000000">
      <w:r>
        <w:t xml:space="preserve">Mburu S and Chemwa G (2018):Lognhorn Secondary Computer Studies Form 2, Lognhorn publishers. </w:t>
      </w:r>
    </w:p>
    <w:p w:rsidR="00582FF6" w:rsidRDefault="00000000">
      <w:r>
        <w:t xml:space="preserve">Andrewz A.O (2024);Uzima Borehole Drilling Company System documentation. </w:t>
      </w:r>
    </w:p>
    <w:p w:rsidR="00582FF6" w:rsidRDefault="00582FF6"/>
    <w:p w:rsidR="00582FF6" w:rsidRDefault="00582FF6"/>
    <w:p w:rsidR="00582FF6" w:rsidRDefault="00582FF6"/>
    <w:p w:rsidR="00582FF6" w:rsidRDefault="00582FF6"/>
    <w:p w:rsidR="00582FF6" w:rsidRDefault="00582FF6"/>
    <w:p w:rsidR="00582FF6" w:rsidRDefault="00582FF6"/>
    <w:p w:rsidR="00582FF6" w:rsidRDefault="00000000">
      <w:pPr>
        <w:pStyle w:val="Heading1"/>
      </w:pPr>
      <w:bookmarkStart w:id="57" w:name="_Toc189325002"/>
      <w:r>
        <w:lastRenderedPageBreak/>
        <w:t>APPENDIX</w:t>
      </w:r>
      <w:bookmarkEnd w:id="57"/>
    </w:p>
    <w:p w:rsidR="00582FF6" w:rsidRDefault="0094579E" w:rsidP="0094579E">
      <w:pPr>
        <w:jc w:val="center"/>
      </w:pPr>
      <w:r w:rsidRPr="0094579E">
        <w:rPr>
          <w:noProof/>
        </w:rPr>
        <w:drawing>
          <wp:inline distT="0" distB="0" distL="0" distR="0" wp14:anchorId="0F22742D" wp14:editId="7C27ED3A">
            <wp:extent cx="6534785" cy="1889760"/>
            <wp:effectExtent l="0" t="0" r="0" b="0"/>
            <wp:docPr id="99166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67913" name=""/>
                    <pic:cNvPicPr/>
                  </pic:nvPicPr>
                  <pic:blipFill>
                    <a:blip r:embed="rId33"/>
                    <a:stretch>
                      <a:fillRect/>
                    </a:stretch>
                  </pic:blipFill>
                  <pic:spPr>
                    <a:xfrm>
                      <a:off x="0" y="0"/>
                      <a:ext cx="6534785" cy="1889760"/>
                    </a:xfrm>
                    <a:prstGeom prst="rect">
                      <a:avLst/>
                    </a:prstGeom>
                  </pic:spPr>
                </pic:pic>
              </a:graphicData>
            </a:graphic>
          </wp:inline>
        </w:drawing>
      </w:r>
    </w:p>
    <w:p w:rsidR="00582FF6" w:rsidRDefault="00021F0A" w:rsidP="00021F0A">
      <w:pPr>
        <w:jc w:val="center"/>
      </w:pPr>
      <w:r w:rsidRPr="00021F0A">
        <w:drawing>
          <wp:inline distT="0" distB="0" distL="0" distR="0" wp14:anchorId="09FC2EB4" wp14:editId="2E76DD98">
            <wp:extent cx="6258798" cy="3048425"/>
            <wp:effectExtent l="0" t="0" r="8890" b="0"/>
            <wp:docPr id="59471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12135" name=""/>
                    <pic:cNvPicPr/>
                  </pic:nvPicPr>
                  <pic:blipFill>
                    <a:blip r:embed="rId34"/>
                    <a:stretch>
                      <a:fillRect/>
                    </a:stretch>
                  </pic:blipFill>
                  <pic:spPr>
                    <a:xfrm>
                      <a:off x="0" y="0"/>
                      <a:ext cx="6258798" cy="3048425"/>
                    </a:xfrm>
                    <a:prstGeom prst="rect">
                      <a:avLst/>
                    </a:prstGeom>
                  </pic:spPr>
                </pic:pic>
              </a:graphicData>
            </a:graphic>
          </wp:inline>
        </w:drawing>
      </w:r>
    </w:p>
    <w:p w:rsidR="00021F0A" w:rsidRDefault="00021F0A" w:rsidP="00021F0A">
      <w:pPr>
        <w:jc w:val="center"/>
      </w:pPr>
      <w:r w:rsidRPr="00021F0A">
        <w:drawing>
          <wp:inline distT="0" distB="0" distL="0" distR="0" wp14:anchorId="6B56B411" wp14:editId="2751874B">
            <wp:extent cx="6534785" cy="685165"/>
            <wp:effectExtent l="0" t="0" r="0" b="635"/>
            <wp:docPr id="167913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31041" name=""/>
                    <pic:cNvPicPr/>
                  </pic:nvPicPr>
                  <pic:blipFill>
                    <a:blip r:embed="rId35"/>
                    <a:stretch>
                      <a:fillRect/>
                    </a:stretch>
                  </pic:blipFill>
                  <pic:spPr>
                    <a:xfrm>
                      <a:off x="0" y="0"/>
                      <a:ext cx="6534785" cy="685165"/>
                    </a:xfrm>
                    <a:prstGeom prst="rect">
                      <a:avLst/>
                    </a:prstGeom>
                  </pic:spPr>
                </pic:pic>
              </a:graphicData>
            </a:graphic>
          </wp:inline>
        </w:drawing>
      </w:r>
    </w:p>
    <w:p w:rsidR="00021F0A" w:rsidRDefault="00021F0A" w:rsidP="00021F0A">
      <w:pPr>
        <w:jc w:val="center"/>
      </w:pPr>
      <w:r w:rsidRPr="00021F0A">
        <w:lastRenderedPageBreak/>
        <w:drawing>
          <wp:inline distT="0" distB="0" distL="0" distR="0" wp14:anchorId="61FF42E7" wp14:editId="5C8EFC05">
            <wp:extent cx="6534785" cy="3668395"/>
            <wp:effectExtent l="0" t="0" r="0" b="8255"/>
            <wp:docPr id="87862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21782" name=""/>
                    <pic:cNvPicPr/>
                  </pic:nvPicPr>
                  <pic:blipFill>
                    <a:blip r:embed="rId36"/>
                    <a:stretch>
                      <a:fillRect/>
                    </a:stretch>
                  </pic:blipFill>
                  <pic:spPr>
                    <a:xfrm>
                      <a:off x="0" y="0"/>
                      <a:ext cx="6534785" cy="3668395"/>
                    </a:xfrm>
                    <a:prstGeom prst="rect">
                      <a:avLst/>
                    </a:prstGeom>
                  </pic:spPr>
                </pic:pic>
              </a:graphicData>
            </a:graphic>
          </wp:inline>
        </w:drawing>
      </w:r>
    </w:p>
    <w:p w:rsidR="00582FF6" w:rsidRDefault="00000000" w:rsidP="0094579E">
      <w:pPr>
        <w:jc w:val="center"/>
      </w:pPr>
      <w:r>
        <w:rPr>
          <w:noProof/>
        </w:rPr>
        <w:drawing>
          <wp:inline distT="0" distB="0" distL="0" distR="0">
            <wp:extent cx="6534785" cy="2580640"/>
            <wp:effectExtent l="0" t="0" r="0" b="0"/>
            <wp:docPr id="107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1"/>
                    <pic:cNvPicPr/>
                  </pic:nvPicPr>
                  <pic:blipFill>
                    <a:blip r:embed="rId37" cstate="print"/>
                    <a:srcRect/>
                    <a:stretch/>
                  </pic:blipFill>
                  <pic:spPr>
                    <a:xfrm>
                      <a:off x="0" y="0"/>
                      <a:ext cx="6534785" cy="2580640"/>
                    </a:xfrm>
                    <a:prstGeom prst="rect">
                      <a:avLst/>
                    </a:prstGeom>
                  </pic:spPr>
                </pic:pic>
              </a:graphicData>
            </a:graphic>
          </wp:inline>
        </w:drawing>
      </w:r>
    </w:p>
    <w:p w:rsidR="00582FF6" w:rsidRDefault="00582FF6"/>
    <w:p w:rsidR="00582FF6" w:rsidRDefault="00582FF6"/>
    <w:p w:rsidR="00582FF6" w:rsidRDefault="00582FF6"/>
    <w:sectPr w:rsidR="00582FF6">
      <w:headerReference w:type="default" r:id="rId38"/>
      <w:footerReference w:type="default" r:id="rId39"/>
      <w:headerReference w:type="first" r:id="rId40"/>
      <w:pgSz w:w="11900" w:h="16840"/>
      <w:pgMar w:top="700" w:right="789" w:bottom="1440" w:left="820" w:header="720" w:footer="720" w:gutter="0"/>
      <w:pgNumType w:fmt="decimalEnclosedCircl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669AE" w:rsidRDefault="001669AE">
      <w:pPr>
        <w:spacing w:after="0" w:line="240" w:lineRule="auto"/>
      </w:pPr>
      <w:r>
        <w:separator/>
      </w:r>
    </w:p>
  </w:endnote>
  <w:endnote w:type="continuationSeparator" w:id="0">
    <w:p w:rsidR="001669AE" w:rsidRDefault="00166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ming Soon">
    <w:altName w:val="Times New Roman"/>
    <w:charset w:val="00"/>
    <w:family w:val="roman"/>
    <w:pitch w:val="variable"/>
    <w:sig w:usb0="20007A87" w:usb1="80000000" w:usb2="00000008" w:usb3="00000000" w:csb0="000001FF" w:csb1="00000000"/>
  </w:font>
  <w:font w:name="Clock2021_Fixed">
    <w:altName w:val="Times New Roman"/>
    <w:charset w:val="00"/>
    <w:family w:val="roman"/>
    <w:pitch w:val="variable"/>
    <w:sig w:usb0="20007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82FF6" w:rsidRDefault="00000000">
    <w:pPr>
      <w:pStyle w:val="Header"/>
      <w:jc w:val="right"/>
    </w:pPr>
    <w:r>
      <w:t>451/3 COMPUTER STUDIES</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669AE" w:rsidRDefault="001669AE">
      <w:pPr>
        <w:spacing w:after="0" w:line="240" w:lineRule="auto"/>
      </w:pPr>
      <w:r>
        <w:separator/>
      </w:r>
    </w:p>
  </w:footnote>
  <w:footnote w:type="continuationSeparator" w:id="0">
    <w:p w:rsidR="001669AE" w:rsidRDefault="00166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82FF6" w:rsidRDefault="00000000">
    <w:pPr>
      <w:jc w:val="center"/>
    </w:pPr>
    <w:r>
      <w:rPr>
        <w:color w:val="BF0000"/>
      </w:rPr>
      <w:t>451/3 COMPUTER STUDIES</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82FF6" w:rsidRDefault="00582FF6">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multilevel"/>
    <w:tmpl w:val="8E23703B"/>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40" w:hanging="360"/>
      </w:pPr>
      <w:rPr>
        <w:rFonts w:ascii="Wingdings" w:hAnsi="Wingdings" w:hint="default"/>
      </w:rPr>
    </w:lvl>
    <w:lvl w:ilvl="6">
      <w:start w:val="1"/>
      <w:numFmt w:val="bullet"/>
      <w:lvlText w:val=""/>
      <w:lvlJc w:val="left"/>
      <w:pPr>
        <w:ind w:left="2500" w:hanging="360"/>
      </w:pPr>
      <w:rPr>
        <w:rFonts w:ascii="Wingdings" w:hAnsi="Wingdings" w:hint="default"/>
      </w:rPr>
    </w:lvl>
    <w:lvl w:ilvl="7">
      <w:start w:val="1"/>
      <w:numFmt w:val="bullet"/>
      <w:lvlText w:val=""/>
      <w:lvlJc w:val="left"/>
      <w:pPr>
        <w:ind w:left="286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0000006"/>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4483C0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000000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000000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000000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000000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hybridMultilevel"/>
    <w:tmpl w:val="000000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000000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10"/>
    <w:multiLevelType w:val="hybridMultilevel"/>
    <w:tmpl w:val="6D277441"/>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hybridMultilevel"/>
    <w:tmpl w:val="000000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2"/>
    <w:multiLevelType w:val="hybridMultilevel"/>
    <w:tmpl w:val="000000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000013"/>
    <w:multiLevelType w:val="hybridMultilevel"/>
    <w:tmpl w:val="000000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hybridMultilevel"/>
    <w:tmpl w:val="000000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5"/>
    <w:multiLevelType w:val="hybridMultilevel"/>
    <w:tmpl w:val="000000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16"/>
    <w:multiLevelType w:val="hybridMultilevel"/>
    <w:tmpl w:val="000000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hybridMultilevel"/>
    <w:tmpl w:val="000000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0000018"/>
    <w:multiLevelType w:val="hybridMultilevel"/>
    <w:tmpl w:val="000000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0000019"/>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000001A"/>
    <w:multiLevelType w:val="hybridMultilevel"/>
    <w:tmpl w:val="00000000"/>
    <w:lvl w:ilvl="0" w:tplc="0203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0A00B4"/>
    <w:multiLevelType w:val="hybridMultilevel"/>
    <w:tmpl w:val="4BE63BF8"/>
    <w:lvl w:ilvl="0" w:tplc="FE1E6E4A">
      <w:start w:val="1"/>
      <w:numFmt w:val="bullet"/>
      <w:lvlText w:val=""/>
      <w:lvlJc w:val="left"/>
      <w:pPr>
        <w:ind w:left="-131" w:hanging="360"/>
      </w:pPr>
      <w:rPr>
        <w:rFonts w:ascii="Symbol" w:hAnsi="Symbo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3615760">
    <w:abstractNumId w:val="24"/>
  </w:num>
  <w:num w:numId="2" w16cid:durableId="515120263">
    <w:abstractNumId w:val="26"/>
  </w:num>
  <w:num w:numId="3" w16cid:durableId="1012032354">
    <w:abstractNumId w:val="4"/>
  </w:num>
  <w:num w:numId="4" w16cid:durableId="106123558">
    <w:abstractNumId w:val="25"/>
  </w:num>
  <w:num w:numId="5" w16cid:durableId="161549816">
    <w:abstractNumId w:val="0"/>
  </w:num>
  <w:num w:numId="6" w16cid:durableId="1989476542">
    <w:abstractNumId w:val="1"/>
  </w:num>
  <w:num w:numId="7" w16cid:durableId="1585607936">
    <w:abstractNumId w:val="2"/>
  </w:num>
  <w:num w:numId="8" w16cid:durableId="1612975252">
    <w:abstractNumId w:val="3"/>
  </w:num>
  <w:num w:numId="9" w16cid:durableId="178862322">
    <w:abstractNumId w:val="5"/>
  </w:num>
  <w:num w:numId="10" w16cid:durableId="454951497">
    <w:abstractNumId w:val="6"/>
  </w:num>
  <w:num w:numId="11" w16cid:durableId="1028408805">
    <w:abstractNumId w:val="7"/>
  </w:num>
  <w:num w:numId="12" w16cid:durableId="381910554">
    <w:abstractNumId w:val="8"/>
  </w:num>
  <w:num w:numId="13" w16cid:durableId="1465078487">
    <w:abstractNumId w:val="9"/>
  </w:num>
  <w:num w:numId="14" w16cid:durableId="1244029323">
    <w:abstractNumId w:val="10"/>
  </w:num>
  <w:num w:numId="15" w16cid:durableId="1413313837">
    <w:abstractNumId w:val="11"/>
  </w:num>
  <w:num w:numId="16" w16cid:durableId="1122383457">
    <w:abstractNumId w:val="12"/>
  </w:num>
  <w:num w:numId="17" w16cid:durableId="1613707668">
    <w:abstractNumId w:val="13"/>
  </w:num>
  <w:num w:numId="18" w16cid:durableId="1609661486">
    <w:abstractNumId w:val="14"/>
  </w:num>
  <w:num w:numId="19" w16cid:durableId="942541634">
    <w:abstractNumId w:val="15"/>
  </w:num>
  <w:num w:numId="20" w16cid:durableId="2077123186">
    <w:abstractNumId w:val="16"/>
  </w:num>
  <w:num w:numId="21" w16cid:durableId="1997418360">
    <w:abstractNumId w:val="17"/>
  </w:num>
  <w:num w:numId="22" w16cid:durableId="516778202">
    <w:abstractNumId w:val="18"/>
  </w:num>
  <w:num w:numId="23" w16cid:durableId="1136409207">
    <w:abstractNumId w:val="19"/>
  </w:num>
  <w:num w:numId="24" w16cid:durableId="917790550">
    <w:abstractNumId w:val="20"/>
  </w:num>
  <w:num w:numId="25" w16cid:durableId="151994208">
    <w:abstractNumId w:val="21"/>
  </w:num>
  <w:num w:numId="26" w16cid:durableId="981426251">
    <w:abstractNumId w:val="22"/>
  </w:num>
  <w:num w:numId="27" w16cid:durableId="13562993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FF6"/>
    <w:rsid w:val="00021F0A"/>
    <w:rsid w:val="001669AE"/>
    <w:rsid w:val="00203A30"/>
    <w:rsid w:val="00214FD0"/>
    <w:rsid w:val="002B7B0D"/>
    <w:rsid w:val="00525977"/>
    <w:rsid w:val="00550955"/>
    <w:rsid w:val="00582FF6"/>
    <w:rsid w:val="0063714E"/>
    <w:rsid w:val="0064409B"/>
    <w:rsid w:val="00653528"/>
    <w:rsid w:val="00677866"/>
    <w:rsid w:val="007A1E41"/>
    <w:rsid w:val="007F46E9"/>
    <w:rsid w:val="00841157"/>
    <w:rsid w:val="00844CF8"/>
    <w:rsid w:val="008834C6"/>
    <w:rsid w:val="0094579E"/>
    <w:rsid w:val="00A549FB"/>
    <w:rsid w:val="00B02994"/>
    <w:rsid w:val="00B740FD"/>
    <w:rsid w:val="00CE02A8"/>
    <w:rsid w:val="00E81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FF9E6"/>
  <w15:docId w15:val="{26F84547-ADE3-4349-9F0D-E769D6804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rFonts w:ascii="Aptos Display" w:eastAsia="SimSun" w:hAnsi="Aptos Display"/>
      <w:b/>
      <w:bCs/>
      <w:color w:val="0F4761"/>
      <w:kern w:val="0"/>
      <w:sz w:val="28"/>
      <w:szCs w:val="28"/>
      <w14:ligatures w14:val="none"/>
    </w:rPr>
  </w:style>
  <w:style w:type="paragraph" w:styleId="Heading2">
    <w:name w:val="heading 2"/>
    <w:basedOn w:val="Normal"/>
    <w:next w:val="Normal"/>
    <w:link w:val="Heading2Char"/>
    <w:uiPriority w:val="9"/>
    <w:unhideWhenUsed/>
    <w:qFormat/>
    <w:pPr>
      <w:keepNext/>
      <w:keepLines/>
      <w:spacing w:before="40" w:after="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Cambria" w:eastAsia="SimSun" w:hAnsi="Cambria"/>
      <w:color w:val="243F60"/>
    </w:rPr>
  </w:style>
  <w:style w:type="paragraph" w:styleId="Heading4">
    <w:name w:val="heading 4"/>
    <w:basedOn w:val="Normal"/>
    <w:next w:val="Normal"/>
    <w:link w:val="Heading4Char"/>
    <w:uiPriority w:val="9"/>
    <w:unhideWhenUsed/>
    <w:qFormat/>
    <w:pPr>
      <w:keepNext/>
      <w:keepLines/>
      <w:spacing w:before="40" w:after="0"/>
      <w:outlineLvl w:val="3"/>
    </w:pPr>
    <w:rPr>
      <w:rFonts w:ascii="Cambria" w:eastAsia="SimSun" w:hAnsi="Cambria"/>
      <w:i/>
      <w:iCs/>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pPr>
      <w:spacing w:after="0" w:line="240" w:lineRule="auto"/>
    </w:pPr>
    <w:rPr>
      <w:rFonts w:eastAsia="SimSun"/>
      <w:kern w:val="0"/>
      <w:sz w:val="22"/>
      <w:szCs w:val="22"/>
      <w14:ligatures w14:val="none"/>
    </w:rPr>
  </w:style>
  <w:style w:type="character" w:customStyle="1" w:styleId="NoSpacingChar">
    <w:name w:val="No Spacing Char"/>
    <w:basedOn w:val="DefaultParagraphFont"/>
    <w:link w:val="NoSpacing"/>
    <w:uiPriority w:val="1"/>
    <w:rPr>
      <w:rFonts w:eastAsia="SimSun"/>
      <w:kern w:val="0"/>
      <w:sz w:val="22"/>
      <w:szCs w:val="22"/>
      <w14:ligatures w14:val="none"/>
    </w:rPr>
  </w:style>
  <w:style w:type="character" w:customStyle="1" w:styleId="Heading1Char">
    <w:name w:val="Heading 1 Char"/>
    <w:basedOn w:val="DefaultParagraphFont"/>
    <w:link w:val="Heading1"/>
    <w:uiPriority w:val="9"/>
    <w:rPr>
      <w:rFonts w:ascii="Aptos Display" w:eastAsia="SimSun" w:hAnsi="Aptos Display" w:cs="SimSun"/>
      <w:b/>
      <w:bCs/>
      <w:color w:val="0F4761"/>
      <w:kern w:val="0"/>
      <w:sz w:val="28"/>
      <w:szCs w:val="28"/>
      <w14:ligatures w14:val="none"/>
    </w:rPr>
  </w:style>
  <w:style w:type="paragraph" w:styleId="ListParagraph">
    <w:name w:val="List Paragraph"/>
    <w:basedOn w:val="Normal"/>
    <w:uiPriority w:val="34"/>
    <w:qFormat/>
    <w:pPr>
      <w:spacing w:after="200" w:line="276" w:lineRule="auto"/>
      <w:ind w:left="720"/>
      <w:contextualSpacing/>
    </w:pPr>
    <w:rPr>
      <w:kern w:val="0"/>
      <w:sz w:val="22"/>
      <w:szCs w:val="22"/>
      <w14:ligatures w14:val="none"/>
    </w:rPr>
  </w:style>
  <w:style w:type="paragraph" w:styleId="TOCHeading">
    <w:name w:val="TOC Heading"/>
    <w:basedOn w:val="Heading1"/>
    <w:next w:val="Normal"/>
    <w:uiPriority w:val="39"/>
    <w:qFormat/>
    <w:pPr>
      <w:spacing w:before="240" w:line="259" w:lineRule="auto"/>
      <w:outlineLvl w:val="9"/>
    </w:pPr>
    <w:rPr>
      <w:b w:val="0"/>
      <w:bCs w:val="0"/>
      <w:sz w:val="32"/>
      <w:szCs w:val="32"/>
    </w:rPr>
  </w:style>
  <w:style w:type="paragraph" w:styleId="TOC1">
    <w:name w:val="toc 1"/>
    <w:basedOn w:val="Normal"/>
    <w:next w:val="Normal"/>
    <w:uiPriority w:val="39"/>
    <w:pPr>
      <w:spacing w:after="100"/>
    </w:pPr>
  </w:style>
  <w:style w:type="character" w:styleId="Hyperlink">
    <w:name w:val="Hyperlink"/>
    <w:basedOn w:val="DefaultParagraphFont"/>
    <w:uiPriority w:val="99"/>
    <w:rPr>
      <w:color w:val="467886"/>
      <w:u w:val="single"/>
    </w:rPr>
  </w:style>
  <w:style w:type="character" w:customStyle="1" w:styleId="Heading2Char">
    <w:name w:val="Heading 2 Char"/>
    <w:basedOn w:val="DefaultParagraphFont"/>
    <w:link w:val="Heading2"/>
    <w:uiPriority w:val="9"/>
    <w:rPr>
      <w:rFonts w:ascii="Cambria" w:eastAsia="SimSun" w:hAnsi="Cambria" w:cs="SimSun"/>
      <w:color w:val="365F91"/>
      <w:sz w:val="26"/>
      <w:szCs w:val="26"/>
    </w:rPr>
  </w:style>
  <w:style w:type="character" w:customStyle="1" w:styleId="Heading3Char">
    <w:name w:val="Heading 3 Char"/>
    <w:basedOn w:val="DefaultParagraphFont"/>
    <w:link w:val="Heading3"/>
    <w:uiPriority w:val="9"/>
    <w:rPr>
      <w:rFonts w:ascii="Cambria" w:eastAsia="SimSun" w:hAnsi="Cambria" w:cs="SimSun"/>
      <w:color w:val="243F60"/>
    </w:rPr>
  </w:style>
  <w:style w:type="character" w:customStyle="1" w:styleId="Heading4Char">
    <w:name w:val="Heading 4 Char"/>
    <w:basedOn w:val="DefaultParagraphFont"/>
    <w:link w:val="Heading4"/>
    <w:uiPriority w:val="9"/>
    <w:rPr>
      <w:rFonts w:ascii="Cambria" w:eastAsia="SimSun" w:hAnsi="Cambria" w:cs="SimSun"/>
      <w:i/>
      <w:iCs/>
      <w:color w:val="365F91"/>
    </w:rPr>
  </w:style>
  <w:style w:type="paragraph" w:styleId="Header">
    <w:name w:val="header"/>
    <w:basedOn w:val="Normal"/>
    <w:link w:val="HeaderChar"/>
    <w:uiPriority w:val="99"/>
    <w:pPr>
      <w:tabs>
        <w:tab w:val="center" w:pos="4320"/>
        <w:tab w:val="right" w:pos="8640"/>
      </w:tabs>
      <w:spacing w:after="0" w:line="240" w:lineRule="auto"/>
    </w:pPr>
  </w:style>
  <w:style w:type="character" w:customStyle="1" w:styleId="HeaderChar">
    <w:name w:val="Header Char"/>
    <w:basedOn w:val="DefaultParagraphFont"/>
    <w:link w:val="Header"/>
    <w:uiPriority w:val="99"/>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41B41B-A39A-453C-96C7-56D92BA93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44</Pages>
  <Words>6376</Words>
  <Characters>36348</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VICTORY SCHOOL, CLUBS AND SOCIETIES DBMS</vt:lpstr>
    </vt:vector>
  </TitlesOfParts>
  <Company>451/3 COMPUTER STUDIES</Company>
  <LinksUpToDate>false</LinksUpToDate>
  <CharactersWithSpaces>42639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VICTORY SCHOOL, CLUBS AND SOCIETIES DBMS</dc:title>
  <dc:subject>&lt;SCHOOL NAME&gt;</dc:subject>
  <dc:creator>STUDENT NAME;Aloo Andy</dc:creator>
  <cp:keywords>CALL ME FOR MORE:0792515564</cp:keywords>
  <cp:lastModifiedBy>Andy</cp:lastModifiedBy>
  <cp:revision>29</cp:revision>
  <cp:lastPrinted>2025-02-01T14:55:00Z</cp:lastPrinted>
  <dcterms:created xsi:type="dcterms:W3CDTF">2025-02-04T14:04:00Z</dcterms:created>
  <dcterms:modified xsi:type="dcterms:W3CDTF">2025-02-08T19:00:00Z</dcterms:modified>
  <cp:category>451/3 COMPUTER STUDIES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0cb64ed5a3d04101afa64bc985b8a8bb</vt:lpwstr>
  </property>
</Properties>
</file>